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jc w:val="center"/>
        <w:tblBorders>
          <w:bottom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1A697BA7" w14:textId="77777777" w:rsidTr="00CC67C5">
        <w:trPr>
          <w:jc w:val="center"/>
        </w:trPr>
        <w:tc>
          <w:tcPr>
            <w:tcW w:w="9355" w:type="dxa"/>
          </w:tcPr>
          <w:p w14:paraId="090831C1" w14:textId="77777777" w:rsidR="00A97E6E" w:rsidRPr="002058E2" w:rsidRDefault="00B42C9D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Toc42367348"/>
            <w:bookmarkStart w:id="1" w:name="_Toc42982477"/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0768" behindDoc="1" locked="0" layoutInCell="1" allowOverlap="1" wp14:anchorId="7B369C3E" wp14:editId="7914F2D4">
                  <wp:simplePos x="0" y="0"/>
                  <wp:positionH relativeFrom="column">
                    <wp:posOffset>2530254</wp:posOffset>
                  </wp:positionH>
                  <wp:positionV relativeFrom="paragraph">
                    <wp:posOffset>207866</wp:posOffset>
                  </wp:positionV>
                  <wp:extent cx="836295" cy="552450"/>
                  <wp:effectExtent l="0" t="0" r="1905" b="0"/>
                  <wp:wrapNone/>
                  <wp:docPr id="94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97E6E" w:rsidRPr="002058E2">
              <w:rPr>
                <w:rFonts w:ascii="Times New Roman" w:eastAsia="Times New Roman" w:hAnsi="Times New Roman" w:cs="Times New Roman"/>
                <w:small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B4960B" wp14:editId="31ECF48C">
                  <wp:extent cx="764540" cy="873760"/>
                  <wp:effectExtent l="0" t="0" r="0" b="0"/>
                  <wp:docPr id="9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873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E6E" w:rsidRPr="002058E2" w14:paraId="62724B4E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5BB97488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МИНИСТЕРСТВО НАУКИ И ВЫСШЕГО ОБРАЗОВАНИЯ </w:t>
            </w:r>
          </w:p>
          <w:p w14:paraId="74B86E74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РОССИЙСКОЙ ФЕДЕРАЦИИ</w:t>
            </w:r>
          </w:p>
        </w:tc>
      </w:tr>
      <w:tr w:rsidR="00A97E6E" w:rsidRPr="002058E2" w14:paraId="2F07BC20" w14:textId="77777777" w:rsidTr="00CC67C5">
        <w:trPr>
          <w:trHeight w:val="1100"/>
          <w:jc w:val="center"/>
        </w:trPr>
        <w:tc>
          <w:tcPr>
            <w:tcW w:w="9355" w:type="dxa"/>
            <w:tcBorders>
              <w:bottom w:val="single" w:sz="12" w:space="0" w:color="000000"/>
            </w:tcBorders>
          </w:tcPr>
          <w:p w14:paraId="55BFD038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AA3C8DD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 образования</w:t>
            </w:r>
          </w:p>
          <w:p w14:paraId="385D9BEE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A33C489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  <w:tr w:rsidR="00A97E6E" w:rsidRPr="002058E2" w14:paraId="5B4879C2" w14:textId="77777777" w:rsidTr="00CC67C5">
        <w:trPr>
          <w:jc w:val="center"/>
        </w:trPr>
        <w:tc>
          <w:tcPr>
            <w:tcW w:w="9355" w:type="dxa"/>
            <w:tcBorders>
              <w:top w:val="single" w:sz="12" w:space="0" w:color="000000"/>
              <w:bottom w:val="nil"/>
            </w:tcBorders>
          </w:tcPr>
          <w:p w14:paraId="56C8D0F2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Институт </w:t>
            </w:r>
            <w:r w:rsidR="003B418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кибербезопасности и цифровых технологий</w:t>
            </w:r>
          </w:p>
          <w:p w14:paraId="7104AC07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  <w:tr w:rsidR="00A97E6E" w:rsidRPr="002058E2" w14:paraId="4D81E0AB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0673F301" w14:textId="013A8824" w:rsidR="00A97E6E" w:rsidRPr="002058E2" w:rsidRDefault="003B418F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КБ-</w:t>
            </w:r>
            <w:r w:rsidR="006C162E" w:rsidRPr="006C16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«</w:t>
            </w:r>
            <w:r w:rsidR="006C16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Цифровые технологии обработки данных</w:t>
            </w: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93E1394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</w:tbl>
    <w:p w14:paraId="0A94DA0A" w14:textId="77777777" w:rsidR="00A97E6E" w:rsidRPr="002058E2" w:rsidRDefault="00A97E6E" w:rsidP="00A97E6E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tbl>
      <w:tblPr>
        <w:tblW w:w="9888" w:type="dxa"/>
        <w:jc w:val="right"/>
        <w:tblLayout w:type="fixed"/>
        <w:tblLook w:val="0400" w:firstRow="0" w:lastRow="0" w:firstColumn="0" w:lastColumn="0" w:noHBand="0" w:noVBand="1"/>
      </w:tblPr>
      <w:tblGrid>
        <w:gridCol w:w="1423"/>
        <w:gridCol w:w="1559"/>
        <w:gridCol w:w="1696"/>
        <w:gridCol w:w="431"/>
        <w:gridCol w:w="278"/>
        <w:gridCol w:w="1222"/>
        <w:gridCol w:w="1500"/>
        <w:gridCol w:w="1501"/>
        <w:gridCol w:w="278"/>
      </w:tblGrid>
      <w:tr w:rsidR="00A97E6E" w:rsidRPr="002058E2" w14:paraId="77ED11E6" w14:textId="77777777" w:rsidTr="00CC67C5">
        <w:trPr>
          <w:trHeight w:val="400"/>
          <w:jc w:val="right"/>
        </w:trPr>
        <w:tc>
          <w:tcPr>
            <w:tcW w:w="4678" w:type="dxa"/>
            <w:gridSpan w:val="3"/>
            <w:vAlign w:val="center"/>
          </w:tcPr>
          <w:p w14:paraId="0B7D63EA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709" w:type="dxa"/>
            <w:gridSpan w:val="2"/>
            <w:vAlign w:val="center"/>
          </w:tcPr>
          <w:p w14:paraId="646EB6E9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6BFD9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</w:tc>
      </w:tr>
      <w:tr w:rsidR="00A97E6E" w:rsidRPr="002058E2" w14:paraId="6E33FFE2" w14:textId="77777777" w:rsidTr="00CC67C5">
        <w:trPr>
          <w:trHeight w:val="520"/>
          <w:jc w:val="right"/>
        </w:trPr>
        <w:tc>
          <w:tcPr>
            <w:tcW w:w="4678" w:type="dxa"/>
            <w:gridSpan w:val="3"/>
          </w:tcPr>
          <w:p w14:paraId="5CD4A8A7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Заведующий кафедрой </w:t>
            </w:r>
          </w:p>
          <w:p w14:paraId="6556F17F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7B8561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</w:t>
            </w:r>
          </w:p>
          <w:p w14:paraId="44B8B7D3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709" w:type="dxa"/>
            <w:gridSpan w:val="2"/>
          </w:tcPr>
          <w:p w14:paraId="7D70EE7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79631C" w14:textId="77777777" w:rsidR="00A97E6E" w:rsidRDefault="003852F1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A97E6E"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иректор института</w:t>
            </w:r>
          </w:p>
          <w:p w14:paraId="7BDC0A33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804F6C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</w:t>
            </w:r>
          </w:p>
          <w:p w14:paraId="2C73B6AE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 xml:space="preserve">            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</w:tr>
      <w:tr w:rsidR="00A97E6E" w:rsidRPr="002058E2" w14:paraId="3C0C9F39" w14:textId="77777777" w:rsidTr="00CC67C5">
        <w:trPr>
          <w:gridAfter w:val="1"/>
          <w:wAfter w:w="278" w:type="dxa"/>
          <w:trHeight w:val="389"/>
          <w:jc w:val="right"/>
        </w:trPr>
        <w:tc>
          <w:tcPr>
            <w:tcW w:w="4678" w:type="dxa"/>
            <w:gridSpan w:val="3"/>
            <w:tcBorders>
              <w:bottom w:val="single" w:sz="4" w:space="0" w:color="auto"/>
            </w:tcBorders>
            <w:vAlign w:val="center"/>
          </w:tcPr>
          <w:p w14:paraId="5BEC76AA" w14:textId="76BF2436" w:rsidR="00A97E6E" w:rsidRPr="002058E2" w:rsidRDefault="006C162E" w:rsidP="00CC67C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И.А. Иванова</w:t>
            </w:r>
          </w:p>
        </w:tc>
        <w:tc>
          <w:tcPr>
            <w:tcW w:w="431" w:type="dxa"/>
            <w:vAlign w:val="center"/>
          </w:tcPr>
          <w:p w14:paraId="19913173" w14:textId="77777777" w:rsidR="00A97E6E" w:rsidRPr="002058E2" w:rsidRDefault="00A97E6E" w:rsidP="00CC67C5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Borders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22CC83" w14:textId="77777777" w:rsidR="00A97E6E" w:rsidRPr="002058E2" w:rsidRDefault="00A97E6E" w:rsidP="005173B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97E6E" w:rsidRPr="002058E2" w14:paraId="79CB983D" w14:textId="77777777" w:rsidTr="00CC67C5">
        <w:trPr>
          <w:gridAfter w:val="1"/>
          <w:wAfter w:w="278" w:type="dxa"/>
          <w:trHeight w:val="555"/>
          <w:jc w:val="right"/>
        </w:trPr>
        <w:tc>
          <w:tcPr>
            <w:tcW w:w="1423" w:type="dxa"/>
            <w:tcBorders>
              <w:top w:val="single" w:sz="4" w:space="0" w:color="auto"/>
            </w:tcBorders>
            <w:vAlign w:val="center"/>
          </w:tcPr>
          <w:p w14:paraId="4B451B42" w14:textId="63ECB39F" w:rsidR="00A97E6E" w:rsidRPr="007D6FB0" w:rsidRDefault="00A97E6E" w:rsidP="00602D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602DF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5338CBE" w14:textId="6E618336" w:rsidR="00A97E6E" w:rsidRPr="007D6FB0" w:rsidRDefault="00602DFF" w:rsidP="002917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апрел</w:t>
            </w:r>
            <w:r w:rsidR="002917B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я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15AB1FBB" w14:textId="6269C3F9" w:rsidR="00A97E6E" w:rsidRPr="007D6FB0" w:rsidRDefault="005173B0" w:rsidP="00145C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="003B418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145C5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  <w:r w:rsidR="00A97E6E"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431" w:type="dxa"/>
            <w:vAlign w:val="center"/>
          </w:tcPr>
          <w:p w14:paraId="60ED0014" w14:textId="77777777" w:rsidR="00A97E6E" w:rsidRPr="007D6FB0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1500" w:type="dxa"/>
            <w:gridSpan w:val="2"/>
            <w:tcBorders>
              <w:top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28F37A" w14:textId="4D7D1AE6" w:rsidR="00A97E6E" w:rsidRPr="007D6FB0" w:rsidRDefault="00A97E6E" w:rsidP="00602D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602DF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</w:tcPr>
          <w:p w14:paraId="611184F5" w14:textId="755EC473" w:rsidR="00A97E6E" w:rsidRPr="007D6FB0" w:rsidRDefault="00602DFF" w:rsidP="002917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апрел</w:t>
            </w:r>
            <w:r w:rsidR="002917B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я</w:t>
            </w: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78268BBC" w14:textId="59E48017" w:rsidR="00A97E6E" w:rsidRPr="007D6FB0" w:rsidRDefault="00A97E6E" w:rsidP="00145C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="003B418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145C5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</w:tr>
    </w:tbl>
    <w:p w14:paraId="129C6090" w14:textId="77777777" w:rsidR="00A97E6E" w:rsidRPr="002058E2" w:rsidRDefault="00A97E6E" w:rsidP="00A97E6E">
      <w:pPr>
        <w:spacing w:before="12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" w:name="_3znysh7" w:colFirst="0" w:colLast="0"/>
      <w:bookmarkStart w:id="3" w:name="_2et92p0" w:colFirst="0" w:colLast="0"/>
      <w:bookmarkEnd w:id="2"/>
      <w:bookmarkEnd w:id="3"/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1431264B" w14:textId="67814F34" w:rsidR="00A97E6E" w:rsidRPr="002058E2" w:rsidRDefault="00145C54" w:rsidP="00A97E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45C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 выполнение выпускной квалификационной работы</w:t>
      </w:r>
    </w:p>
    <w:p w14:paraId="3C96C4A4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tbl>
      <w:tblPr>
        <w:tblW w:w="9378" w:type="dxa"/>
        <w:tblInd w:w="249" w:type="dxa"/>
        <w:tblLayout w:type="fixed"/>
        <w:tblLook w:val="0400" w:firstRow="0" w:lastRow="0" w:firstColumn="0" w:lastColumn="0" w:noHBand="0" w:noVBand="1"/>
      </w:tblPr>
      <w:tblGrid>
        <w:gridCol w:w="1700"/>
        <w:gridCol w:w="1676"/>
        <w:gridCol w:w="283"/>
        <w:gridCol w:w="5696"/>
        <w:gridCol w:w="23"/>
      </w:tblGrid>
      <w:tr w:rsidR="00A97E6E" w:rsidRPr="002058E2" w14:paraId="2D273D3C" w14:textId="77777777" w:rsidTr="00CC67C5">
        <w:trPr>
          <w:gridAfter w:val="1"/>
          <w:wAfter w:w="23" w:type="dxa"/>
          <w:trHeight w:val="440"/>
        </w:trPr>
        <w:tc>
          <w:tcPr>
            <w:tcW w:w="1700" w:type="dxa"/>
            <w:vAlign w:val="center"/>
          </w:tcPr>
          <w:p w14:paraId="7F02A6A9" w14:textId="77777777" w:rsidR="00A97E6E" w:rsidRPr="002058E2" w:rsidRDefault="00A97E6E" w:rsidP="00CC67C5">
            <w:pPr>
              <w:spacing w:after="0" w:line="240" w:lineRule="auto"/>
              <w:ind w:right="-15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</w:t>
            </w:r>
          </w:p>
        </w:tc>
        <w:tc>
          <w:tcPr>
            <w:tcW w:w="7655" w:type="dxa"/>
            <w:gridSpan w:val="3"/>
            <w:tcBorders>
              <w:bottom w:val="single" w:sz="4" w:space="0" w:color="000000"/>
            </w:tcBorders>
            <w:vAlign w:val="bottom"/>
          </w:tcPr>
          <w:p w14:paraId="23C08E7E" w14:textId="077804B5" w:rsidR="00A97E6E" w:rsidRPr="008531E8" w:rsidRDefault="00F85CE6" w:rsidP="00F85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85CE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Петров Кирилл Юрьевич</w:t>
            </w:r>
          </w:p>
        </w:tc>
      </w:tr>
      <w:tr w:rsidR="00A97E6E" w:rsidRPr="002058E2" w14:paraId="0F064484" w14:textId="77777777" w:rsidTr="00CC67C5">
        <w:trPr>
          <w:gridAfter w:val="1"/>
          <w:wAfter w:w="23" w:type="dxa"/>
          <w:trHeight w:val="220"/>
        </w:trPr>
        <w:tc>
          <w:tcPr>
            <w:tcW w:w="1700" w:type="dxa"/>
            <w:vAlign w:val="center"/>
          </w:tcPr>
          <w:p w14:paraId="5564E8E2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gridSpan w:val="3"/>
            <w:tcBorders>
              <w:top w:val="single" w:sz="4" w:space="0" w:color="000000"/>
            </w:tcBorders>
          </w:tcPr>
          <w:p w14:paraId="1B4707E3" w14:textId="77777777" w:rsidR="00A97E6E" w:rsidRPr="008531E8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5D121ACE" w14:textId="77777777" w:rsidTr="00CC67C5">
        <w:trPr>
          <w:trHeight w:val="240"/>
        </w:trPr>
        <w:tc>
          <w:tcPr>
            <w:tcW w:w="1700" w:type="dxa"/>
            <w:vAlign w:val="center"/>
          </w:tcPr>
          <w:p w14:paraId="7E7F4681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vAlign w:val="bottom"/>
          </w:tcPr>
          <w:p w14:paraId="73C0B8CC" w14:textId="002947FA" w:rsidR="00A97E6E" w:rsidRPr="00A54416" w:rsidRDefault="004378E1" w:rsidP="00045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378E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18Б0353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437E66B7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vAlign w:val="bottom"/>
          </w:tcPr>
          <w:p w14:paraId="63375704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  <w:tr w:rsidR="00A97E6E" w:rsidRPr="002058E2" w14:paraId="4641E9D0" w14:textId="77777777" w:rsidTr="00CC67C5">
        <w:trPr>
          <w:trHeight w:val="600"/>
        </w:trPr>
        <w:tc>
          <w:tcPr>
            <w:tcW w:w="1700" w:type="dxa"/>
            <w:vAlign w:val="center"/>
          </w:tcPr>
          <w:p w14:paraId="1A9B2F53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733880" w14:textId="0DA612B2" w:rsidR="00A97E6E" w:rsidRPr="003B418F" w:rsidRDefault="006C162E" w:rsidP="0014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09.0</w:t>
            </w:r>
            <w:r w:rsidR="00145C5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.02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354B6CEE" w14:textId="77777777" w:rsidR="00A97E6E" w:rsidRPr="003B418F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  <w:bottom w:val="single" w:sz="4" w:space="0" w:color="000000"/>
            </w:tcBorders>
            <w:vAlign w:val="bottom"/>
          </w:tcPr>
          <w:p w14:paraId="299EA58D" w14:textId="5DAD09C0" w:rsidR="00A97E6E" w:rsidRPr="009B7374" w:rsidRDefault="003B418F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«</w:t>
            </w:r>
            <w:r w:rsidR="009B7374"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Информационные системы и технологии</w:t>
            </w:r>
            <w:r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»</w:t>
            </w:r>
          </w:p>
        </w:tc>
      </w:tr>
      <w:tr w:rsidR="00A97E6E" w:rsidRPr="002058E2" w14:paraId="58A3689F" w14:textId="77777777" w:rsidTr="00CC67C5">
        <w:trPr>
          <w:trHeight w:val="220"/>
        </w:trPr>
        <w:tc>
          <w:tcPr>
            <w:tcW w:w="1700" w:type="dxa"/>
          </w:tcPr>
          <w:p w14:paraId="69B3B75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000000"/>
            </w:tcBorders>
          </w:tcPr>
          <w:p w14:paraId="2E8E4CB8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eastAsia="ru-RU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2421F1D5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nil"/>
            </w:tcBorders>
          </w:tcPr>
          <w:p w14:paraId="45473AB1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423BDF37" w14:textId="77777777" w:rsidTr="00CC67C5">
        <w:trPr>
          <w:trHeight w:val="360"/>
        </w:trPr>
        <w:tc>
          <w:tcPr>
            <w:tcW w:w="1700" w:type="dxa"/>
            <w:vAlign w:val="bottom"/>
          </w:tcPr>
          <w:p w14:paraId="0FF1912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vAlign w:val="bottom"/>
          </w:tcPr>
          <w:p w14:paraId="415B3707" w14:textId="10814857" w:rsidR="00A97E6E" w:rsidRPr="004E7D58" w:rsidRDefault="00145C54" w:rsidP="00E51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45C5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БСБО-0</w:t>
            </w:r>
            <w:r w:rsidR="00AF6B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  <w:r w:rsidRPr="00145C5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-22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635ACC8D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vAlign w:val="bottom"/>
          </w:tcPr>
          <w:p w14:paraId="2D66223A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</w:tbl>
    <w:p w14:paraId="0DEF1A26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14:paraId="28CADD20" w14:textId="7904392F" w:rsidR="00A97E6E" w:rsidRPr="002058E2" w:rsidRDefault="00A97E6E" w:rsidP="00A97E6E">
      <w:pPr>
        <w:spacing w:before="40" w:after="40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 Тема </w:t>
      </w:r>
      <w:r w:rsidR="00BB0CDA"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выпускной квалификационной работы</w:t>
      </w:r>
      <w:r w:rsidR="00BB0C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tbl>
      <w:tblPr>
        <w:tblW w:w="9355" w:type="dxa"/>
        <w:tblInd w:w="257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3E33FFE1" w14:textId="77777777" w:rsidTr="00CC67C5">
        <w:tc>
          <w:tcPr>
            <w:tcW w:w="9355" w:type="dxa"/>
          </w:tcPr>
          <w:p w14:paraId="0991ECBF" w14:textId="53F39624" w:rsidR="00A97E6E" w:rsidRPr="008531E8" w:rsidRDefault="004378E1" w:rsidP="004378E1">
            <w:pPr>
              <w:tabs>
                <w:tab w:val="left" w:pos="2486"/>
                <w:tab w:val="left" w:pos="5203"/>
                <w:tab w:val="left" w:pos="7450"/>
                <w:tab w:val="left" w:pos="10171"/>
              </w:tabs>
              <w:spacing w:after="0"/>
              <w:jc w:val="both"/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</w:pPr>
            <w:bookmarkStart w:id="4" w:name="_tyjcwt" w:colFirst="0" w:colLast="0"/>
            <w:bookmarkEnd w:id="4"/>
            <w:r w:rsidRPr="004378E1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Алгоритмический онлайн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 </w:t>
            </w:r>
            <w:r w:rsidRPr="004378E1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трейдинг с использованием технологий искусственного интеллекта</w:t>
            </w:r>
          </w:p>
        </w:tc>
      </w:tr>
    </w:tbl>
    <w:p w14:paraId="6BEC1FD2" w14:textId="77777777" w:rsidR="00A97E6E" w:rsidRPr="002058E2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  <w:bookmarkStart w:id="5" w:name="_3dy6vkm" w:colFirst="0" w:colLast="0"/>
      <w:bookmarkEnd w:id="5"/>
    </w:p>
    <w:p w14:paraId="5C8DA742" w14:textId="77777777" w:rsidR="00A97E6E" w:rsidRPr="002058E2" w:rsidRDefault="00A97E6E" w:rsidP="00A97E6E">
      <w:pPr>
        <w:spacing w:after="12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Цель и задачи выпускной квалификационной работы</w:t>
      </w:r>
    </w:p>
    <w:tbl>
      <w:tblPr>
        <w:tblW w:w="9791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7"/>
        <w:gridCol w:w="1296"/>
        <w:gridCol w:w="7888"/>
      </w:tblGrid>
      <w:tr w:rsidR="00A97E6E" w:rsidRPr="002058E2" w14:paraId="44102834" w14:textId="77777777" w:rsidTr="00A627E8">
        <w:trPr>
          <w:trHeight w:val="33"/>
        </w:trPr>
        <w:tc>
          <w:tcPr>
            <w:tcW w:w="1903" w:type="dxa"/>
            <w:gridSpan w:val="2"/>
            <w:tcBorders>
              <w:bottom w:val="single" w:sz="4" w:space="0" w:color="000000"/>
            </w:tcBorders>
          </w:tcPr>
          <w:p w14:paraId="41568570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 работы: </w:t>
            </w:r>
          </w:p>
        </w:tc>
        <w:tc>
          <w:tcPr>
            <w:tcW w:w="7888" w:type="dxa"/>
          </w:tcPr>
          <w:p w14:paraId="2F49FA32" w14:textId="2646D0FD" w:rsidR="00A97E6E" w:rsidRPr="002058E2" w:rsidRDefault="006055EE" w:rsidP="00145C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эффективности алгоритмического трейдинга</w:t>
            </w:r>
          </w:p>
        </w:tc>
      </w:tr>
      <w:tr w:rsidR="00A97E6E" w:rsidRPr="002058E2" w14:paraId="26FA50C1" w14:textId="77777777" w:rsidTr="00A627E8">
        <w:trPr>
          <w:trHeight w:val="251"/>
        </w:trPr>
        <w:tc>
          <w:tcPr>
            <w:tcW w:w="607" w:type="dxa"/>
          </w:tcPr>
          <w:p w14:paraId="3AE33D24" w14:textId="77777777" w:rsidR="00A97E6E" w:rsidRPr="00AD5A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184" w:type="dxa"/>
            <w:gridSpan w:val="2"/>
          </w:tcPr>
          <w:p w14:paraId="3AAD5749" w14:textId="77777777" w:rsidR="00A97E6E" w:rsidRPr="005418C1" w:rsidRDefault="00A97E6E" w:rsidP="00CC67C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bookmarkStart w:id="6" w:name="_1t3h5sf" w:colFirst="0" w:colLast="0"/>
            <w:bookmarkEnd w:id="6"/>
          </w:p>
        </w:tc>
      </w:tr>
      <w:tr w:rsidR="00A97E6E" w:rsidRPr="002058E2" w14:paraId="081AEECA" w14:textId="77777777" w:rsidTr="00A627E8">
        <w:trPr>
          <w:trHeight w:val="108"/>
        </w:trPr>
        <w:tc>
          <w:tcPr>
            <w:tcW w:w="1903" w:type="dxa"/>
            <w:gridSpan w:val="2"/>
            <w:tcBorders>
              <w:bottom w:val="single" w:sz="4" w:space="0" w:color="000000"/>
            </w:tcBorders>
          </w:tcPr>
          <w:p w14:paraId="6BF8CFA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 работы:</w:t>
            </w:r>
          </w:p>
        </w:tc>
        <w:tc>
          <w:tcPr>
            <w:tcW w:w="7888" w:type="dxa"/>
          </w:tcPr>
          <w:p w14:paraId="43434E2D" w14:textId="5AE0F2A5" w:rsidR="00A97E6E" w:rsidRPr="00A627E8" w:rsidRDefault="00A627E8" w:rsidP="00145C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27E8">
              <w:rPr>
                <w:rFonts w:ascii="Times New Roman" w:hAnsi="Times New Roman" w:cs="Times New Roman"/>
                <w:sz w:val="28"/>
                <w:szCs w:val="28"/>
              </w:rPr>
              <w:t>выполнить анализ предметной области, сформировать набор минутных данных, разобрать и сравнить модели, спроектировать модуль принятия торговых решений, реализовать историческое тестирование</w:t>
            </w:r>
          </w:p>
        </w:tc>
      </w:tr>
    </w:tbl>
    <w:p w14:paraId="0C477814" w14:textId="77777777" w:rsidR="00774D84" w:rsidRPr="00A54416" w:rsidRDefault="00774D84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774D84" w:rsidRPr="00A54416" w:rsidSect="008C41C4">
          <w:footerReference w:type="default" r:id="rId10"/>
          <w:pgSz w:w="11906" w:h="16838"/>
          <w:pgMar w:top="1134" w:right="567" w:bottom="1134" w:left="1701" w:header="720" w:footer="708" w:gutter="0"/>
          <w:pgNumType w:start="0"/>
          <w:cols w:space="720"/>
          <w:titlePg/>
          <w:docGrid w:linePitch="360" w:charSpace="4096"/>
        </w:sectPr>
      </w:pPr>
    </w:p>
    <w:p w14:paraId="2CD64FB0" w14:textId="2D3BD0C7" w:rsidR="00A97E6E" w:rsidRPr="002058E2" w:rsidRDefault="00A97E6E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 Этапы выпускной квалификационной работы</w:t>
      </w:r>
    </w:p>
    <w:tbl>
      <w:tblPr>
        <w:tblW w:w="9582" w:type="dxa"/>
        <w:tblInd w:w="257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5957"/>
        <w:gridCol w:w="1732"/>
        <w:gridCol w:w="1187"/>
      </w:tblGrid>
      <w:tr w:rsidR="00A97E6E" w:rsidRPr="004879B2" w14:paraId="218D1EDE" w14:textId="77777777" w:rsidTr="00CC67C5">
        <w:trPr>
          <w:trHeight w:val="617"/>
        </w:trPr>
        <w:tc>
          <w:tcPr>
            <w:tcW w:w="706" w:type="dxa"/>
            <w:tcBorders>
              <w:bottom w:val="single" w:sz="4" w:space="0" w:color="000000"/>
            </w:tcBorders>
            <w:vAlign w:val="center"/>
          </w:tcPr>
          <w:p w14:paraId="34BBE429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  <w:p w14:paraId="272CCED7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этапа</w:t>
            </w:r>
          </w:p>
        </w:tc>
        <w:tc>
          <w:tcPr>
            <w:tcW w:w="5957" w:type="dxa"/>
            <w:tcBorders>
              <w:bottom w:val="single" w:sz="4" w:space="0" w:color="000000"/>
            </w:tcBorders>
            <w:vAlign w:val="center"/>
          </w:tcPr>
          <w:p w14:paraId="7D07CEB1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Содержание этапа выпускной квалификационной работы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  <w:vAlign w:val="center"/>
          </w:tcPr>
          <w:p w14:paraId="2F914C2C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Результат выполнения этапа ВКР</w:t>
            </w:r>
          </w:p>
        </w:tc>
        <w:tc>
          <w:tcPr>
            <w:tcW w:w="1187" w:type="dxa"/>
            <w:tcBorders>
              <w:bottom w:val="single" w:sz="4" w:space="0" w:color="000000"/>
            </w:tcBorders>
            <w:vAlign w:val="center"/>
          </w:tcPr>
          <w:p w14:paraId="7423EECD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Срок выполнения</w:t>
            </w:r>
          </w:p>
        </w:tc>
      </w:tr>
      <w:tr w:rsidR="00A97E6E" w:rsidRPr="004879B2" w14:paraId="15A411E9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E5EFCF" w14:textId="20BE05BB" w:rsidR="00A97E6E" w:rsidRPr="004879B2" w:rsidRDefault="00145C54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2DA4C7" w14:textId="7FB01261" w:rsidR="00A97E6E" w:rsidRPr="004879B2" w:rsidRDefault="00145C54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145C54">
              <w:rPr>
                <w:rFonts w:ascii="Times New Roman" w:eastAsia="Times New Roman" w:hAnsi="Times New Roman" w:cs="Times New Roman"/>
                <w:b/>
                <w:lang w:eastAsia="ru-RU"/>
              </w:rPr>
              <w:t>Аналитический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173232" w14:textId="579F8C4B" w:rsidR="00A97E6E" w:rsidRPr="004879B2" w:rsidRDefault="0025582E" w:rsidP="006A4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ED8214" w14:textId="5A0F4AB9" w:rsidR="00A97E6E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353F4A80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4FC68D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80DDD2" w14:textId="24BD33A7" w:rsidR="00AC0EA0" w:rsidRPr="00BF60EA" w:rsidRDefault="00BF60EA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highlight w:val="yellow"/>
                <w:lang w:eastAsia="ru-RU"/>
              </w:rPr>
            </w:pPr>
            <w:bookmarkStart w:id="7" w:name="_17dp8vu" w:colFirst="0" w:colLast="0"/>
            <w:bookmarkEnd w:id="7"/>
            <w:r w:rsidRPr="00BF60EA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Хара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ктеристика области алгоритмического трейдинга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CAAFE2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DCA4ED6" w14:textId="35F37E93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2CE711AF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19D369" w14:textId="77777777" w:rsidR="00BF60EA" w:rsidRPr="004879B2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8" w:name="_3rdcrjn" w:colFirst="0" w:colLast="0"/>
            <w:bookmarkEnd w:id="8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D044D9" w14:textId="5267C30D" w:rsidR="00BF60EA" w:rsidRPr="005173B0" w:rsidRDefault="00BF60EA" w:rsidP="00BF6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9" w:name="_26in1rg" w:colFirst="0" w:colLast="0"/>
            <w:bookmarkEnd w:id="9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Анализ существующих </w:t>
            </w:r>
            <w:r w:rsidR="00E84A2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подходов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EE33A3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163FE955" w14:textId="594B9243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6640BFFC" w14:textId="77777777" w:rsidTr="009F77FF">
        <w:trPr>
          <w:trHeight w:val="58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9E3C11" w14:textId="77777777" w:rsidR="00BF60EA" w:rsidRPr="004879B2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10" w:name="_lnxbz9" w:colFirst="0" w:colLast="0"/>
            <w:bookmarkEnd w:id="10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733BAE" w14:textId="4C77B731" w:rsidR="00BF60EA" w:rsidRPr="005173B0" w:rsidRDefault="00BF60EA" w:rsidP="00BF6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11" w:name="_35nkun2" w:colFirst="0" w:colLast="0"/>
            <w:bookmarkEnd w:id="11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Постановка задачи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C56470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2" w:name="_1ksv4uv" w:colFirst="0" w:colLast="0"/>
            <w:bookmarkEnd w:id="12"/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EAB21E9" w14:textId="4336EB68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6BB0EABF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12064E" w14:textId="1D90B7AE" w:rsidR="00BF60EA" w:rsidRPr="004879B2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88BD6C" w14:textId="20A964E7" w:rsidR="00BF60EA" w:rsidRPr="004879B2" w:rsidRDefault="00BF60EA" w:rsidP="00BF6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145C54">
              <w:rPr>
                <w:rFonts w:ascii="Times New Roman" w:eastAsia="Times New Roman" w:hAnsi="Times New Roman" w:cs="Times New Roman"/>
                <w:b/>
                <w:lang w:eastAsia="ru-RU"/>
              </w:rPr>
              <w:t>Специальный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D79EF7" w14:textId="24CD65F1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31FA558E" w14:textId="2CF1D12B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77BDB3C6" w14:textId="77777777" w:rsidTr="009F77FF">
        <w:trPr>
          <w:trHeight w:val="33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2A8A22" w14:textId="77777777" w:rsidR="00BF60EA" w:rsidRPr="004879B2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023827" w14:textId="0E4C97F7" w:rsidR="00BF60EA" w:rsidRPr="005173B0" w:rsidRDefault="00BF60EA" w:rsidP="00BF6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13" w:name="_z337ya" w:colFirst="0" w:colLast="0"/>
            <w:bookmarkEnd w:id="13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Выбор метода решения и общая структура системы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312F79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2DF6FFBD" w14:textId="53F23709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01B01ADE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A6A306" w14:textId="77777777" w:rsidR="00BF60EA" w:rsidRPr="004879B2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8ECD4" w14:textId="6614060D" w:rsidR="00BF60EA" w:rsidRP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Формирование входных данных и признакового пространства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325E14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C4FEFD1" w14:textId="0E363B00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3B786739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9E5618" w14:textId="2F5D2D85" w:rsidR="00BF60EA" w:rsidRP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2.3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59B6C7" w14:textId="1F8FE11D" w:rsidR="00BF60EA" w:rsidRP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Выбор и описание методов анализа рынка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C5C4E3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81F1513" w14:textId="5110529C" w:rsidR="00BF60EA" w:rsidRPr="00C01D36" w:rsidRDefault="00453847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3F5CBE5A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40F793" w14:textId="280C2FF6" w:rsidR="00BF60EA" w:rsidRP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2.4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66BE1C" w14:textId="3AF05905" w:rsid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Алгоритм принятия торговых решений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980DD0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1556D602" w14:textId="26EE2D47" w:rsidR="00BF60EA" w:rsidRPr="00C01D36" w:rsidRDefault="00453847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47230F13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4BD67E" w14:textId="03958300" w:rsidR="00BF60EA" w:rsidRDefault="00BF60EA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2.5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7067DC" w14:textId="2C3ABEB6" w:rsidR="00BF60EA" w:rsidRDefault="00E84A22" w:rsidP="00BF6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</w:t>
            </w:r>
            <w:r w:rsidR="00BF60EA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ошаговой валидаци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я</w:t>
            </w:r>
            <w:r w:rsidR="00BF60EA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и историческое тестирование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4D0C5B" w14:textId="77777777" w:rsidR="00BF60EA" w:rsidRPr="004879B2" w:rsidRDefault="00BF60EA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36DFEA0F" w14:textId="34E7C677" w:rsidR="00BF60EA" w:rsidRPr="00C01D36" w:rsidRDefault="00453847" w:rsidP="00BF6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6D0D75CB" w14:textId="77777777" w:rsidTr="00AA21ED">
        <w:trPr>
          <w:trHeight w:val="233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BFD18F" w14:textId="09129A3E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79D723ED" w14:textId="38BB6B5D" w:rsidR="00BF60EA" w:rsidRPr="004879B2" w:rsidRDefault="00BF60EA" w:rsidP="00BF60E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145C54">
              <w:rPr>
                <w:rFonts w:ascii="Times New Roman" w:eastAsia="Times New Roman" w:hAnsi="Times New Roman" w:cs="Times New Roman"/>
                <w:b/>
                <w:lang w:eastAsia="ru-RU"/>
              </w:rPr>
              <w:t>Технологический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4D8A3827" w14:textId="7D6489C4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4A991027" w14:textId="089C920E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07E27F50" w14:textId="77777777" w:rsidTr="00AA21ED">
        <w:trPr>
          <w:trHeight w:val="266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6CCD7B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4113AE57" w14:textId="7ADBA7C4" w:rsidR="00BF60EA" w:rsidRPr="005173B0" w:rsidRDefault="00E84A22" w:rsidP="00BF60E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Формирование набора данных и признакового пространства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2B142476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3EC78913" w14:textId="799BE505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2B70BD75" w14:textId="77777777" w:rsidTr="00AA21ED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3AD8A3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47959E03" w14:textId="6614EB5F" w:rsidR="00BF60EA" w:rsidRPr="005173B0" w:rsidRDefault="00E84A22" w:rsidP="00BF60E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Реализация и обучение прогнозирующих моделей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51DBA6CA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729A7B15" w14:textId="6CADEB06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66559EFF" w14:textId="77777777" w:rsidTr="00AA21ED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68894F" w14:textId="54540B10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7268492E" w14:textId="7B096712" w:rsidR="00BF60EA" w:rsidRPr="005173B0" w:rsidRDefault="00E84A22" w:rsidP="00BF60E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Историческое тестирование торговых стратегий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25CC4D5E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29C0D91B" w14:textId="24A74A4A" w:rsidR="00BF60EA" w:rsidRPr="00C01D36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BF60EA" w:rsidRPr="004879B2" w14:paraId="772E17F6" w14:textId="77777777" w:rsidTr="00AA21ED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C9B988" w14:textId="3AA0A16A" w:rsidR="00BF60EA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3.4.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13DF774B" w14:textId="4D802B43" w:rsidR="00BF60EA" w:rsidRPr="00145C54" w:rsidRDefault="00E84A22" w:rsidP="00BF60E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Анализ результатов экспериментального тестирования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7EF02666" w14:textId="77777777" w:rsidR="00BF60EA" w:rsidRPr="004879B2" w:rsidRDefault="00BF60EA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DFE130F" w14:textId="2237CCFC" w:rsidR="00BF60EA" w:rsidRPr="00C01D36" w:rsidRDefault="00453847" w:rsidP="00BF60E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</w:tbl>
    <w:p w14:paraId="502CFCE5" w14:textId="77777777" w:rsidR="00A97E6E" w:rsidRDefault="00A97E6E" w:rsidP="00A97E6E">
      <w:pPr>
        <w:spacing w:before="120" w:after="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Перечень разрабатываемых документов и графических материалов</w:t>
      </w:r>
    </w:p>
    <w:p w14:paraId="68EEB8C0" w14:textId="1FEA5B21" w:rsidR="007474D9" w:rsidRDefault="007474D9" w:rsidP="007474D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74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Цель и задачи </w:t>
      </w:r>
      <w:r w:rsidR="00145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ВКР</w:t>
      </w:r>
      <w:r w:rsidRPr="007474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характеристика предметной области, метод и алгоритм решения задачи, выводы.</w:t>
      </w:r>
    </w:p>
    <w:p w14:paraId="29329C9B" w14:textId="77777777" w:rsidR="00A97E6E" w:rsidRPr="00B37C1D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ru-RU"/>
        </w:rPr>
      </w:pPr>
      <w:r w:rsidRPr="00B37C1D">
        <w:rPr>
          <w:rFonts w:ascii="Times New Roman" w:eastAsia="Times New Roman" w:hAnsi="Times New Roman"/>
          <w:b/>
          <w:sz w:val="28"/>
          <w:szCs w:val="28"/>
          <w:lang w:bidi="en-US"/>
        </w:rPr>
        <w:t>5. Руководитель выпускной квалификационной работы:</w:t>
      </w: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410"/>
        <w:gridCol w:w="283"/>
        <w:gridCol w:w="2835"/>
        <w:gridCol w:w="1701"/>
        <w:gridCol w:w="284"/>
      </w:tblGrid>
      <w:tr w:rsidR="00A97E6E" w:rsidRPr="00D927B0" w14:paraId="65DEAB94" w14:textId="77777777" w:rsidTr="00522B60">
        <w:trPr>
          <w:gridAfter w:val="1"/>
          <w:wAfter w:w="284" w:type="dxa"/>
          <w:trHeight w:val="511"/>
        </w:trPr>
        <w:tc>
          <w:tcPr>
            <w:tcW w:w="2660" w:type="dxa"/>
            <w:vAlign w:val="center"/>
          </w:tcPr>
          <w:p w14:paraId="15AEADA5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Функциональные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обязанности</w:t>
            </w:r>
          </w:p>
        </w:tc>
        <w:tc>
          <w:tcPr>
            <w:tcW w:w="2410" w:type="dxa"/>
            <w:vAlign w:val="center"/>
          </w:tcPr>
          <w:p w14:paraId="6948436B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Должность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Университете</w:t>
            </w:r>
          </w:p>
        </w:tc>
        <w:tc>
          <w:tcPr>
            <w:tcW w:w="3118" w:type="dxa"/>
            <w:gridSpan w:val="2"/>
            <w:vAlign w:val="center"/>
          </w:tcPr>
          <w:p w14:paraId="144F4DB8" w14:textId="484E6DFD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Фамилия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="00AC0EA0">
              <w:rPr>
                <w:rFonts w:ascii="Times New Roman" w:eastAsia="Times New Roman" w:hAnsi="Times New Roman"/>
                <w:sz w:val="24"/>
                <w:lang w:bidi="en-US"/>
              </w:rPr>
              <w:t>И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мя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="00AC0EA0">
              <w:rPr>
                <w:rFonts w:ascii="Times New Roman" w:eastAsia="Times New Roman" w:hAnsi="Times New Roman"/>
                <w:sz w:val="24"/>
                <w:lang w:bidi="en-US"/>
              </w:rPr>
              <w:t>О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тчество</w:t>
            </w:r>
          </w:p>
        </w:tc>
        <w:tc>
          <w:tcPr>
            <w:tcW w:w="1701" w:type="dxa"/>
            <w:vAlign w:val="center"/>
          </w:tcPr>
          <w:p w14:paraId="41654A42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Подпись</w:t>
            </w:r>
          </w:p>
        </w:tc>
      </w:tr>
      <w:tr w:rsidR="00A97E6E" w:rsidRPr="00D927B0" w14:paraId="41986DCE" w14:textId="77777777" w:rsidTr="00522B60">
        <w:trPr>
          <w:gridAfter w:val="1"/>
          <w:wAfter w:w="284" w:type="dxa"/>
          <w:trHeight w:val="859"/>
        </w:trPr>
        <w:tc>
          <w:tcPr>
            <w:tcW w:w="2660" w:type="dxa"/>
            <w:vAlign w:val="center"/>
          </w:tcPr>
          <w:p w14:paraId="2A69324C" w14:textId="77777777" w:rsidR="00A97E6E" w:rsidRPr="00F7027A" w:rsidRDefault="00A97E6E" w:rsidP="00CC67C5">
            <w:pPr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Руководитель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ВКР</w:t>
            </w:r>
          </w:p>
        </w:tc>
        <w:tc>
          <w:tcPr>
            <w:tcW w:w="2410" w:type="dxa"/>
            <w:vAlign w:val="center"/>
          </w:tcPr>
          <w:p w14:paraId="20BB45CF" w14:textId="1A4C3EEE" w:rsidR="00A97E6E" w:rsidRPr="008531E8" w:rsidRDefault="004378E1" w:rsidP="00045519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>доцент</w:t>
            </w:r>
          </w:p>
        </w:tc>
        <w:tc>
          <w:tcPr>
            <w:tcW w:w="3118" w:type="dxa"/>
            <w:gridSpan w:val="2"/>
            <w:vAlign w:val="center"/>
          </w:tcPr>
          <w:p w14:paraId="4B71D284" w14:textId="51E849A8" w:rsidR="00A97E6E" w:rsidRPr="008531E8" w:rsidRDefault="004378E1" w:rsidP="00CC67C5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>Романец А.В.</w:t>
            </w:r>
          </w:p>
        </w:tc>
        <w:tc>
          <w:tcPr>
            <w:tcW w:w="1701" w:type="dxa"/>
          </w:tcPr>
          <w:p w14:paraId="68A5F442" w14:textId="77777777" w:rsidR="00A97E6E" w:rsidRPr="00524654" w:rsidRDefault="00A97E6E" w:rsidP="005F3B92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</w:p>
        </w:tc>
      </w:tr>
      <w:tr w:rsidR="00A97E6E" w:rsidRPr="00D927B0" w14:paraId="25878D20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0FB94BE9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6A6E5C73" wp14:editId="26DD8D75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374650</wp:posOffset>
                  </wp:positionV>
                  <wp:extent cx="836295" cy="552450"/>
                  <wp:effectExtent l="0" t="0" r="1905" b="0"/>
                  <wp:wrapNone/>
                  <wp:docPr id="98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выдал</w:t>
            </w:r>
          </w:p>
        </w:tc>
        <w:tc>
          <w:tcPr>
            <w:tcW w:w="4820" w:type="dxa"/>
            <w:gridSpan w:val="3"/>
          </w:tcPr>
          <w:p w14:paraId="52A1D57A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принял к исполнению</w:t>
            </w:r>
          </w:p>
        </w:tc>
      </w:tr>
      <w:tr w:rsidR="00A97E6E" w:rsidRPr="00D927B0" w14:paraId="2DBB7E5F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5C3DDC5D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Руководитель ВКР ________________</w:t>
            </w:r>
          </w:p>
        </w:tc>
        <w:tc>
          <w:tcPr>
            <w:tcW w:w="4820" w:type="dxa"/>
            <w:gridSpan w:val="3"/>
          </w:tcPr>
          <w:p w14:paraId="4C3BD086" w14:textId="77777777" w:rsidR="00A97E6E" w:rsidRPr="00D927B0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Обучающийся:_________</w:t>
            </w:r>
            <w:r w:rsidRPr="00D927B0">
              <w:rPr>
                <w:rFonts w:ascii="Times New Roman" w:eastAsia="Times New Roman" w:hAnsi="Times New Roman"/>
                <w:bCs/>
                <w:sz w:val="28"/>
                <w:szCs w:val="28"/>
                <w:lang w:val="en-US" w:bidi="en-US"/>
              </w:rPr>
              <w:t>__________</w:t>
            </w:r>
          </w:p>
        </w:tc>
      </w:tr>
      <w:tr w:rsidR="00A97E6E" w:rsidRPr="00D927B0" w14:paraId="32B4FBCB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0CEBC640" w14:textId="77777777" w:rsidR="00A97E6E" w:rsidRPr="00D927B0" w:rsidRDefault="00A97E6E" w:rsidP="00CC67C5">
            <w:pPr>
              <w:spacing w:after="0"/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  <w:tc>
          <w:tcPr>
            <w:tcW w:w="4820" w:type="dxa"/>
            <w:gridSpan w:val="3"/>
          </w:tcPr>
          <w:p w14:paraId="4C214085" w14:textId="77777777" w:rsidR="00A97E6E" w:rsidRPr="00D927B0" w:rsidRDefault="00A97E6E" w:rsidP="00CC67C5">
            <w:pPr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</w:tr>
      <w:tr w:rsidR="00A97E6E" w:rsidRPr="00D927B0" w14:paraId="3ADDF2ED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642C6D8A" w14:textId="55A95349" w:rsidR="00A97E6E" w:rsidRPr="00D927B0" w:rsidRDefault="00A97E6E" w:rsidP="00602DFF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602DFF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20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602DFF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>апреля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20</w:t>
            </w:r>
            <w:r w:rsidR="006A40AE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145C54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6</w:t>
            </w:r>
            <w:r w:rsidR="005173B0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 xml:space="preserve">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г.</w:t>
            </w:r>
          </w:p>
        </w:tc>
        <w:tc>
          <w:tcPr>
            <w:tcW w:w="4820" w:type="dxa"/>
            <w:gridSpan w:val="3"/>
          </w:tcPr>
          <w:p w14:paraId="17733C53" w14:textId="7B5D0E93" w:rsidR="00A97E6E" w:rsidRPr="00D927B0" w:rsidRDefault="00A97E6E" w:rsidP="00602DFF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602DFF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20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602DFF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>апреля</w:t>
            </w:r>
            <w:r w:rsidR="007D6FB0" w:rsidRPr="007D6FB0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 xml:space="preserve">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20</w:t>
            </w:r>
            <w:r w:rsidR="006A40AE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145C54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6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г.</w:t>
            </w:r>
          </w:p>
        </w:tc>
      </w:tr>
      <w:bookmarkEnd w:id="0"/>
      <w:bookmarkEnd w:id="1"/>
    </w:tbl>
    <w:p w14:paraId="6FBD3F78" w14:textId="77777777" w:rsidR="00141D66" w:rsidRPr="00494987" w:rsidRDefault="00141D66" w:rsidP="008C41C4">
      <w:pPr>
        <w:pStyle w:val="1b"/>
        <w:rPr>
          <w:rFonts w:ascii="Times New Roman" w:hAnsi="Times New Roman" w:cs="Times New Roman"/>
        </w:rPr>
      </w:pPr>
    </w:p>
    <w:sectPr w:rsidR="00141D66" w:rsidRPr="00494987" w:rsidSect="00774D84">
      <w:pgSz w:w="11906" w:h="16838"/>
      <w:pgMar w:top="1134" w:right="1701" w:bottom="1134" w:left="567" w:header="720" w:footer="709" w:gutter="0"/>
      <w:pgNumType w:start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4D5C9" w14:textId="77777777" w:rsidR="00B5503E" w:rsidRDefault="00B5503E" w:rsidP="00CC5FED">
      <w:pPr>
        <w:spacing w:after="0" w:line="240" w:lineRule="auto"/>
      </w:pPr>
      <w:r>
        <w:separator/>
      </w:r>
    </w:p>
  </w:endnote>
  <w:endnote w:type="continuationSeparator" w:id="0">
    <w:p w14:paraId="51565AA8" w14:textId="77777777" w:rsidR="00B5503E" w:rsidRDefault="00B5503E" w:rsidP="00CC5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  <w:sig w:usb0="00000003" w:usb1="1001ECEA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font348">
    <w:altName w:val="Times New Roman"/>
    <w:charset w:val="CC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794F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14:paraId="716DA085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99C23" w14:textId="77777777" w:rsidR="00B5503E" w:rsidRDefault="00B5503E" w:rsidP="00CC5FED">
      <w:pPr>
        <w:spacing w:after="0" w:line="240" w:lineRule="auto"/>
      </w:pPr>
      <w:r>
        <w:separator/>
      </w:r>
    </w:p>
  </w:footnote>
  <w:footnote w:type="continuationSeparator" w:id="0">
    <w:p w14:paraId="61B6FF7E" w14:textId="77777777" w:rsidR="00B5503E" w:rsidRDefault="00B5503E" w:rsidP="00CC5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Num3"/>
    <w:lvl w:ilvl="0">
      <w:start w:val="1"/>
      <w:numFmt w:val="decimal"/>
      <w:lvlText w:val="%1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3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/>
        <w:sz w:val="20"/>
      </w:rPr>
    </w:lvl>
  </w:abstractNum>
  <w:abstractNum w:abstractNumId="5" w15:restartNumberingAfterBreak="0">
    <w:nsid w:val="00000006"/>
    <w:multiLevelType w:val="multilevel"/>
    <w:tmpl w:val="00000006"/>
    <w:name w:val="WWNum7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7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93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13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3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53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9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13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multilevel"/>
    <w:tmpl w:val="00000007"/>
    <w:name w:val="WWNum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Num9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9" w15:restartNumberingAfterBreak="0">
    <w:nsid w:val="0000000A"/>
    <w:multiLevelType w:val="multilevel"/>
    <w:tmpl w:val="0000000A"/>
    <w:name w:val="WWNum11"/>
    <w:lvl w:ilvl="0">
      <w:start w:val="1"/>
      <w:numFmt w:val="decimal"/>
      <w:lvlText w:val="Шаг 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10" w15:restartNumberingAfterBreak="0">
    <w:nsid w:val="0000000B"/>
    <w:multiLevelType w:val="multilevel"/>
    <w:tmpl w:val="0000000B"/>
    <w:name w:val="WW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5F531B6"/>
    <w:multiLevelType w:val="multilevel"/>
    <w:tmpl w:val="BCE63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8C3506C"/>
    <w:multiLevelType w:val="multilevel"/>
    <w:tmpl w:val="0C6AB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6A906F5"/>
    <w:multiLevelType w:val="hybridMultilevel"/>
    <w:tmpl w:val="8AC41C1E"/>
    <w:lvl w:ilvl="0" w:tplc="2CB6A74C">
      <w:start w:val="2"/>
      <w:numFmt w:val="bullet"/>
      <w:lvlText w:val=""/>
      <w:lvlJc w:val="left"/>
      <w:pPr>
        <w:ind w:left="1069" w:hanging="360"/>
      </w:pPr>
      <w:rPr>
        <w:rFonts w:ascii="Symbol" w:eastAsia="font348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B8869CF"/>
    <w:multiLevelType w:val="multilevel"/>
    <w:tmpl w:val="CAE65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3D67CC7"/>
    <w:multiLevelType w:val="multilevel"/>
    <w:tmpl w:val="703069E6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4F7443E"/>
    <w:multiLevelType w:val="multilevel"/>
    <w:tmpl w:val="6E0092E2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37182F"/>
    <w:multiLevelType w:val="multilevel"/>
    <w:tmpl w:val="113A2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D9B316C"/>
    <w:multiLevelType w:val="multilevel"/>
    <w:tmpl w:val="605ABB9E"/>
    <w:lvl w:ilvl="0">
      <w:start w:val="1"/>
      <w:numFmt w:val="decimal"/>
      <w:lvlText w:val="%1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2335D"/>
    <w:multiLevelType w:val="hybridMultilevel"/>
    <w:tmpl w:val="598A8D04"/>
    <w:lvl w:ilvl="0" w:tplc="7AE4E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805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82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8C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8F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23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5A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46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64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F295321"/>
    <w:multiLevelType w:val="multilevel"/>
    <w:tmpl w:val="C04484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ED334A8"/>
    <w:multiLevelType w:val="multilevel"/>
    <w:tmpl w:val="8A22AF96"/>
    <w:lvl w:ilvl="0">
      <w:start w:val="1"/>
      <w:numFmt w:val="decimal"/>
      <w:lvlText w:val="Шаг 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F3A7894"/>
    <w:multiLevelType w:val="multilevel"/>
    <w:tmpl w:val="2AC08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C6F60"/>
    <w:multiLevelType w:val="multilevel"/>
    <w:tmpl w:val="EEDC2CB2"/>
    <w:lvl w:ilvl="0">
      <w:start w:val="1"/>
      <w:numFmt w:val="bullet"/>
      <w:lvlText w:val="-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3" w:hanging="360"/>
      </w:p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10514DF"/>
    <w:multiLevelType w:val="hybridMultilevel"/>
    <w:tmpl w:val="2428556E"/>
    <w:lvl w:ilvl="0" w:tplc="E9AE7D02">
      <w:start w:val="3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581213244">
    <w:abstractNumId w:val="0"/>
  </w:num>
  <w:num w:numId="2" w16cid:durableId="1815833672">
    <w:abstractNumId w:val="1"/>
  </w:num>
  <w:num w:numId="3" w16cid:durableId="597760873">
    <w:abstractNumId w:val="2"/>
  </w:num>
  <w:num w:numId="4" w16cid:durableId="14771727">
    <w:abstractNumId w:val="3"/>
  </w:num>
  <w:num w:numId="5" w16cid:durableId="2051298966">
    <w:abstractNumId w:val="4"/>
  </w:num>
  <w:num w:numId="6" w16cid:durableId="1836727077">
    <w:abstractNumId w:val="5"/>
  </w:num>
  <w:num w:numId="7" w16cid:durableId="646979391">
    <w:abstractNumId w:val="6"/>
  </w:num>
  <w:num w:numId="8" w16cid:durableId="284119856">
    <w:abstractNumId w:val="7"/>
  </w:num>
  <w:num w:numId="9" w16cid:durableId="1170947138">
    <w:abstractNumId w:val="8"/>
  </w:num>
  <w:num w:numId="10" w16cid:durableId="1484006083">
    <w:abstractNumId w:val="9"/>
  </w:num>
  <w:num w:numId="11" w16cid:durableId="2081518887">
    <w:abstractNumId w:val="10"/>
  </w:num>
  <w:num w:numId="12" w16cid:durableId="2099399347">
    <w:abstractNumId w:val="11"/>
  </w:num>
  <w:num w:numId="13" w16cid:durableId="762267626">
    <w:abstractNumId w:val="25"/>
  </w:num>
  <w:num w:numId="14" w16cid:durableId="2055427187">
    <w:abstractNumId w:val="14"/>
  </w:num>
  <w:num w:numId="15" w16cid:durableId="1957178128">
    <w:abstractNumId w:val="13"/>
  </w:num>
  <w:num w:numId="16" w16cid:durableId="581765571">
    <w:abstractNumId w:val="15"/>
  </w:num>
  <w:num w:numId="17" w16cid:durableId="1672102441">
    <w:abstractNumId w:val="22"/>
  </w:num>
  <w:num w:numId="18" w16cid:durableId="33432993">
    <w:abstractNumId w:val="23"/>
  </w:num>
  <w:num w:numId="19" w16cid:durableId="978194718">
    <w:abstractNumId w:val="17"/>
  </w:num>
  <w:num w:numId="20" w16cid:durableId="1353990765">
    <w:abstractNumId w:val="21"/>
  </w:num>
  <w:num w:numId="21" w16cid:durableId="272858402">
    <w:abstractNumId w:val="19"/>
  </w:num>
  <w:num w:numId="22" w16cid:durableId="1142235564">
    <w:abstractNumId w:val="16"/>
  </w:num>
  <w:num w:numId="23" w16cid:durableId="771245403">
    <w:abstractNumId w:val="12"/>
  </w:num>
  <w:num w:numId="24" w16cid:durableId="2005618945">
    <w:abstractNumId w:val="18"/>
  </w:num>
  <w:num w:numId="25" w16cid:durableId="2030913077">
    <w:abstractNumId w:val="24"/>
  </w:num>
  <w:num w:numId="26" w16cid:durableId="18408034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CC"/>
    <w:rsid w:val="00002B05"/>
    <w:rsid w:val="00006F31"/>
    <w:rsid w:val="0002216D"/>
    <w:rsid w:val="00022CC7"/>
    <w:rsid w:val="000336C3"/>
    <w:rsid w:val="00045519"/>
    <w:rsid w:val="00047274"/>
    <w:rsid w:val="000A4686"/>
    <w:rsid w:val="000B1410"/>
    <w:rsid w:val="000C625C"/>
    <w:rsid w:val="000F04C5"/>
    <w:rsid w:val="00141D66"/>
    <w:rsid w:val="00145C54"/>
    <w:rsid w:val="001461B0"/>
    <w:rsid w:val="0017210F"/>
    <w:rsid w:val="00173C85"/>
    <w:rsid w:val="001967F6"/>
    <w:rsid w:val="001A4F29"/>
    <w:rsid w:val="001B6B43"/>
    <w:rsid w:val="001C267C"/>
    <w:rsid w:val="001D1454"/>
    <w:rsid w:val="001D75E3"/>
    <w:rsid w:val="0020590C"/>
    <w:rsid w:val="00206BBA"/>
    <w:rsid w:val="002208A4"/>
    <w:rsid w:val="00241EAD"/>
    <w:rsid w:val="002479C3"/>
    <w:rsid w:val="0025582E"/>
    <w:rsid w:val="0025733E"/>
    <w:rsid w:val="00267214"/>
    <w:rsid w:val="00272109"/>
    <w:rsid w:val="00284271"/>
    <w:rsid w:val="00286456"/>
    <w:rsid w:val="002917BA"/>
    <w:rsid w:val="00295449"/>
    <w:rsid w:val="002A38C8"/>
    <w:rsid w:val="002B40A7"/>
    <w:rsid w:val="002C02DE"/>
    <w:rsid w:val="002D5298"/>
    <w:rsid w:val="002D7DA1"/>
    <w:rsid w:val="002F6356"/>
    <w:rsid w:val="002F6FC1"/>
    <w:rsid w:val="00310041"/>
    <w:rsid w:val="00341AF9"/>
    <w:rsid w:val="00342526"/>
    <w:rsid w:val="00344768"/>
    <w:rsid w:val="00350266"/>
    <w:rsid w:val="0035515A"/>
    <w:rsid w:val="003639A6"/>
    <w:rsid w:val="003641B4"/>
    <w:rsid w:val="0038491F"/>
    <w:rsid w:val="003852F1"/>
    <w:rsid w:val="003B418F"/>
    <w:rsid w:val="003F4F5C"/>
    <w:rsid w:val="00421C19"/>
    <w:rsid w:val="004228C7"/>
    <w:rsid w:val="004324CC"/>
    <w:rsid w:val="004326A0"/>
    <w:rsid w:val="004378E1"/>
    <w:rsid w:val="004479E7"/>
    <w:rsid w:val="0045195D"/>
    <w:rsid w:val="004534B8"/>
    <w:rsid w:val="00453847"/>
    <w:rsid w:val="00477898"/>
    <w:rsid w:val="004879B2"/>
    <w:rsid w:val="00491D52"/>
    <w:rsid w:val="00494987"/>
    <w:rsid w:val="004A495E"/>
    <w:rsid w:val="004B5D17"/>
    <w:rsid w:val="004B79B8"/>
    <w:rsid w:val="004C243C"/>
    <w:rsid w:val="004D64DA"/>
    <w:rsid w:val="004E7D58"/>
    <w:rsid w:val="004F1A42"/>
    <w:rsid w:val="00504D55"/>
    <w:rsid w:val="005173B0"/>
    <w:rsid w:val="00522B60"/>
    <w:rsid w:val="00524654"/>
    <w:rsid w:val="0052740B"/>
    <w:rsid w:val="00544CD9"/>
    <w:rsid w:val="0059184B"/>
    <w:rsid w:val="005945AA"/>
    <w:rsid w:val="005A1D55"/>
    <w:rsid w:val="005A302B"/>
    <w:rsid w:val="005B36B6"/>
    <w:rsid w:val="005C5177"/>
    <w:rsid w:val="005C643F"/>
    <w:rsid w:val="005E7ED5"/>
    <w:rsid w:val="005F3B92"/>
    <w:rsid w:val="00602DFF"/>
    <w:rsid w:val="00604823"/>
    <w:rsid w:val="006055EE"/>
    <w:rsid w:val="00615370"/>
    <w:rsid w:val="00616014"/>
    <w:rsid w:val="00621D2D"/>
    <w:rsid w:val="00633949"/>
    <w:rsid w:val="0063413B"/>
    <w:rsid w:val="006637E6"/>
    <w:rsid w:val="00665BAD"/>
    <w:rsid w:val="00680DEA"/>
    <w:rsid w:val="006A1C0B"/>
    <w:rsid w:val="006A40AE"/>
    <w:rsid w:val="006B588C"/>
    <w:rsid w:val="006B5F23"/>
    <w:rsid w:val="006C162E"/>
    <w:rsid w:val="006E551D"/>
    <w:rsid w:val="007201FB"/>
    <w:rsid w:val="00721A4D"/>
    <w:rsid w:val="007474D9"/>
    <w:rsid w:val="00774D84"/>
    <w:rsid w:val="00776287"/>
    <w:rsid w:val="00795F13"/>
    <w:rsid w:val="007D6FB0"/>
    <w:rsid w:val="007F336C"/>
    <w:rsid w:val="007F6476"/>
    <w:rsid w:val="00801DFC"/>
    <w:rsid w:val="0080236E"/>
    <w:rsid w:val="008115A7"/>
    <w:rsid w:val="00825F32"/>
    <w:rsid w:val="00840BAF"/>
    <w:rsid w:val="00851EC9"/>
    <w:rsid w:val="008531E8"/>
    <w:rsid w:val="00855ED2"/>
    <w:rsid w:val="0087612C"/>
    <w:rsid w:val="00887DDE"/>
    <w:rsid w:val="008907BE"/>
    <w:rsid w:val="00891389"/>
    <w:rsid w:val="00894530"/>
    <w:rsid w:val="008C1527"/>
    <w:rsid w:val="008C41C4"/>
    <w:rsid w:val="008C4AD2"/>
    <w:rsid w:val="008D5EC1"/>
    <w:rsid w:val="008E357C"/>
    <w:rsid w:val="009038AC"/>
    <w:rsid w:val="00903B32"/>
    <w:rsid w:val="009057FE"/>
    <w:rsid w:val="00911D11"/>
    <w:rsid w:val="00923226"/>
    <w:rsid w:val="00931AAC"/>
    <w:rsid w:val="009613FD"/>
    <w:rsid w:val="009615A2"/>
    <w:rsid w:val="009B4117"/>
    <w:rsid w:val="009B42E2"/>
    <w:rsid w:val="009B7374"/>
    <w:rsid w:val="00A30C00"/>
    <w:rsid w:val="00A43A42"/>
    <w:rsid w:val="00A45FF5"/>
    <w:rsid w:val="00A47FC8"/>
    <w:rsid w:val="00A54416"/>
    <w:rsid w:val="00A627E8"/>
    <w:rsid w:val="00A6314D"/>
    <w:rsid w:val="00A77D56"/>
    <w:rsid w:val="00A97E6E"/>
    <w:rsid w:val="00AA21ED"/>
    <w:rsid w:val="00AA25CB"/>
    <w:rsid w:val="00AB383D"/>
    <w:rsid w:val="00AC0627"/>
    <w:rsid w:val="00AC0EA0"/>
    <w:rsid w:val="00AD01EC"/>
    <w:rsid w:val="00AF6BAD"/>
    <w:rsid w:val="00B22A2F"/>
    <w:rsid w:val="00B36825"/>
    <w:rsid w:val="00B40EEC"/>
    <w:rsid w:val="00B42C9D"/>
    <w:rsid w:val="00B5503E"/>
    <w:rsid w:val="00B55E12"/>
    <w:rsid w:val="00B71099"/>
    <w:rsid w:val="00B7366F"/>
    <w:rsid w:val="00BB0CDA"/>
    <w:rsid w:val="00BB45B3"/>
    <w:rsid w:val="00BC3455"/>
    <w:rsid w:val="00BD1A22"/>
    <w:rsid w:val="00BF0FBE"/>
    <w:rsid w:val="00BF60EA"/>
    <w:rsid w:val="00C31B1B"/>
    <w:rsid w:val="00C358D4"/>
    <w:rsid w:val="00C4690D"/>
    <w:rsid w:val="00C64AEE"/>
    <w:rsid w:val="00C656C3"/>
    <w:rsid w:val="00C869D6"/>
    <w:rsid w:val="00C906FE"/>
    <w:rsid w:val="00CA3BEB"/>
    <w:rsid w:val="00CC5FED"/>
    <w:rsid w:val="00CC67C5"/>
    <w:rsid w:val="00CD08B1"/>
    <w:rsid w:val="00CE1089"/>
    <w:rsid w:val="00D05F98"/>
    <w:rsid w:val="00D42A7E"/>
    <w:rsid w:val="00D444A0"/>
    <w:rsid w:val="00D56B13"/>
    <w:rsid w:val="00D65E89"/>
    <w:rsid w:val="00D874C4"/>
    <w:rsid w:val="00DD0286"/>
    <w:rsid w:val="00E13E22"/>
    <w:rsid w:val="00E2018D"/>
    <w:rsid w:val="00E3182F"/>
    <w:rsid w:val="00E51DC7"/>
    <w:rsid w:val="00E84A22"/>
    <w:rsid w:val="00E85E5B"/>
    <w:rsid w:val="00E92CEC"/>
    <w:rsid w:val="00ED0F6E"/>
    <w:rsid w:val="00ED4708"/>
    <w:rsid w:val="00EE6A9C"/>
    <w:rsid w:val="00EF379A"/>
    <w:rsid w:val="00EF6472"/>
    <w:rsid w:val="00F01842"/>
    <w:rsid w:val="00F20A6D"/>
    <w:rsid w:val="00F33551"/>
    <w:rsid w:val="00F5088A"/>
    <w:rsid w:val="00F664F0"/>
    <w:rsid w:val="00F80788"/>
    <w:rsid w:val="00F85CE6"/>
    <w:rsid w:val="00F878BD"/>
    <w:rsid w:val="00F9452B"/>
    <w:rsid w:val="00FA0591"/>
    <w:rsid w:val="00FA09C1"/>
    <w:rsid w:val="00FA4ADC"/>
    <w:rsid w:val="00FB2A4C"/>
    <w:rsid w:val="00FC1BFC"/>
    <w:rsid w:val="00FC2DAE"/>
    <w:rsid w:val="00FD316E"/>
    <w:rsid w:val="00FF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B9EAB"/>
  <w15:docId w15:val="{0C552D89-A82A-6E48-9732-8F855849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4CC"/>
    <w:pPr>
      <w:suppressAutoHyphens/>
    </w:pPr>
    <w:rPr>
      <w:rFonts w:ascii="Calibri" w:eastAsia="Calibri" w:hAnsi="Calibri" w:cs="font348"/>
    </w:rPr>
  </w:style>
  <w:style w:type="paragraph" w:styleId="1">
    <w:name w:val="heading 1"/>
    <w:basedOn w:val="a"/>
    <w:next w:val="a"/>
    <w:link w:val="10"/>
    <w:qFormat/>
    <w:rsid w:val="004324CC"/>
    <w:pPr>
      <w:keepNext/>
      <w:keepLines/>
      <w:spacing w:before="480" w:after="0"/>
      <w:outlineLvl w:val="0"/>
    </w:pPr>
    <w:rPr>
      <w:rFonts w:ascii="Cambria" w:eastAsia="font348" w:hAnsi="Cambria"/>
      <w:b/>
      <w:bCs/>
      <w:color w:val="365F91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4324CC"/>
    <w:pPr>
      <w:keepNext/>
      <w:keepLines/>
      <w:spacing w:before="200" w:after="0"/>
      <w:outlineLvl w:val="1"/>
    </w:pPr>
    <w:rPr>
      <w:rFonts w:ascii="Cambria" w:eastAsia="font348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4324CC"/>
    <w:pPr>
      <w:keepNext/>
      <w:keepLines/>
      <w:spacing w:before="200" w:after="0"/>
      <w:outlineLvl w:val="2"/>
    </w:pPr>
    <w:rPr>
      <w:rFonts w:ascii="Cambria" w:eastAsia="font348" w:hAnsi="Cambria"/>
      <w:b/>
      <w:bCs/>
      <w:color w:val="4F81BD"/>
      <w:lang w:eastAsia="ru-RU"/>
    </w:rPr>
  </w:style>
  <w:style w:type="paragraph" w:styleId="4">
    <w:name w:val="heading 4"/>
    <w:basedOn w:val="a"/>
    <w:next w:val="a"/>
    <w:link w:val="40"/>
    <w:qFormat/>
    <w:rsid w:val="004324CC"/>
    <w:pPr>
      <w:keepNext/>
      <w:keepLines/>
      <w:spacing w:before="40" w:after="0" w:line="259" w:lineRule="auto"/>
      <w:outlineLvl w:val="3"/>
    </w:pPr>
    <w:rPr>
      <w:rFonts w:ascii="Cambria" w:eastAsia="font348" w:hAnsi="Cambria"/>
      <w:i/>
      <w:iCs/>
      <w:color w:val="365F91"/>
    </w:rPr>
  </w:style>
  <w:style w:type="paragraph" w:styleId="5">
    <w:name w:val="heading 5"/>
    <w:basedOn w:val="11"/>
    <w:next w:val="11"/>
    <w:link w:val="50"/>
    <w:rsid w:val="000B141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qFormat/>
    <w:rsid w:val="004324CC"/>
    <w:pPr>
      <w:keepNext/>
      <w:keepLines/>
      <w:spacing w:before="40" w:after="0" w:line="259" w:lineRule="auto"/>
      <w:outlineLvl w:val="5"/>
    </w:pPr>
    <w:rPr>
      <w:rFonts w:ascii="Cambria" w:eastAsia="font348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24CC"/>
    <w:rPr>
      <w:rFonts w:ascii="Cambria" w:eastAsia="font348" w:hAnsi="Cambria" w:cs="font348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4324CC"/>
    <w:rPr>
      <w:rFonts w:ascii="Cambria" w:eastAsia="font348" w:hAnsi="Cambria" w:cs="font348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4324CC"/>
    <w:rPr>
      <w:rFonts w:ascii="Cambria" w:eastAsia="font348" w:hAnsi="Cambria" w:cs="font348"/>
      <w:b/>
      <w:bCs/>
      <w:color w:val="4F81BD"/>
      <w:lang w:eastAsia="ru-RU"/>
    </w:rPr>
  </w:style>
  <w:style w:type="character" w:customStyle="1" w:styleId="40">
    <w:name w:val="Заголовок 4 Знак"/>
    <w:basedOn w:val="a0"/>
    <w:link w:val="4"/>
    <w:rsid w:val="004324CC"/>
    <w:rPr>
      <w:rFonts w:ascii="Cambria" w:eastAsia="font348" w:hAnsi="Cambria" w:cs="font348"/>
      <w:i/>
      <w:iCs/>
      <w:color w:val="365F91"/>
    </w:rPr>
  </w:style>
  <w:style w:type="character" w:customStyle="1" w:styleId="60">
    <w:name w:val="Заголовок 6 Знак"/>
    <w:basedOn w:val="a0"/>
    <w:link w:val="6"/>
    <w:rsid w:val="004324CC"/>
    <w:rPr>
      <w:rFonts w:ascii="Cambria" w:eastAsia="font348" w:hAnsi="Cambria" w:cs="font348"/>
      <w:color w:val="243F60"/>
    </w:rPr>
  </w:style>
  <w:style w:type="character" w:customStyle="1" w:styleId="12">
    <w:name w:val="Основной шрифт абзаца1"/>
    <w:rsid w:val="004324CC"/>
  </w:style>
  <w:style w:type="character" w:customStyle="1" w:styleId="a3">
    <w:name w:val="Текст выноски Знак"/>
    <w:basedOn w:val="12"/>
    <w:uiPriority w:val="99"/>
    <w:rsid w:val="004324CC"/>
    <w:rPr>
      <w:rFonts w:ascii="Tahoma" w:hAnsi="Tahoma" w:cs="Tahoma"/>
      <w:sz w:val="16"/>
      <w:szCs w:val="16"/>
    </w:rPr>
  </w:style>
  <w:style w:type="character" w:styleId="a4">
    <w:name w:val="Hyperlink"/>
    <w:basedOn w:val="12"/>
    <w:uiPriority w:val="99"/>
    <w:rsid w:val="004324CC"/>
    <w:rPr>
      <w:color w:val="0000FF"/>
      <w:u w:val="single"/>
    </w:rPr>
  </w:style>
  <w:style w:type="character" w:customStyle="1" w:styleId="a5">
    <w:name w:val="Верхний колонтитул Знак"/>
    <w:basedOn w:val="12"/>
    <w:rsid w:val="004324CC"/>
  </w:style>
  <w:style w:type="character" w:customStyle="1" w:styleId="a6">
    <w:name w:val="Нижний колонтитул Знак"/>
    <w:basedOn w:val="12"/>
    <w:uiPriority w:val="99"/>
    <w:rsid w:val="004324CC"/>
  </w:style>
  <w:style w:type="character" w:customStyle="1" w:styleId="apple-converted-space">
    <w:name w:val="apple-converted-space"/>
    <w:basedOn w:val="12"/>
    <w:rsid w:val="004324CC"/>
  </w:style>
  <w:style w:type="character" w:customStyle="1" w:styleId="a7">
    <w:name w:val="Текст Знак"/>
    <w:basedOn w:val="12"/>
    <w:rsid w:val="004324CC"/>
    <w:rPr>
      <w:rFonts w:ascii="Consolas" w:hAnsi="Consolas"/>
      <w:sz w:val="21"/>
      <w:szCs w:val="21"/>
    </w:rPr>
  </w:style>
  <w:style w:type="character" w:styleId="a8">
    <w:name w:val="Emphasis"/>
    <w:basedOn w:val="12"/>
    <w:qFormat/>
    <w:rsid w:val="004324CC"/>
    <w:rPr>
      <w:i/>
      <w:iCs/>
    </w:rPr>
  </w:style>
  <w:style w:type="character" w:customStyle="1" w:styleId="13">
    <w:name w:val="Строгий1"/>
    <w:basedOn w:val="12"/>
    <w:rsid w:val="004324CC"/>
    <w:rPr>
      <w:b/>
      <w:bCs/>
    </w:rPr>
  </w:style>
  <w:style w:type="character" w:customStyle="1" w:styleId="14">
    <w:name w:val="Замещающий текст1"/>
    <w:basedOn w:val="12"/>
    <w:rsid w:val="004324CC"/>
    <w:rPr>
      <w:color w:val="808080"/>
    </w:rPr>
  </w:style>
  <w:style w:type="character" w:customStyle="1" w:styleId="a9">
    <w:name w:val="Диплом Знак"/>
    <w:basedOn w:val="12"/>
    <w:rsid w:val="004324CC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1">
    <w:name w:val="Основной текст 2 Знак"/>
    <w:basedOn w:val="12"/>
    <w:rsid w:val="004324C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с отступом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b">
    <w:name w:val="Основной текст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5">
    <w:name w:val="Просмотренная гиперссылка1"/>
    <w:basedOn w:val="12"/>
    <w:rsid w:val="004324CC"/>
    <w:rPr>
      <w:color w:val="800080"/>
      <w:u w:val="single"/>
    </w:rPr>
  </w:style>
  <w:style w:type="character" w:customStyle="1" w:styleId="ac">
    <w:name w:val="Ссылка указателя"/>
    <w:rsid w:val="004324CC"/>
  </w:style>
  <w:style w:type="character" w:styleId="ad">
    <w:name w:val="Strong"/>
    <w:qFormat/>
    <w:rsid w:val="004324CC"/>
    <w:rPr>
      <w:b/>
      <w:bCs/>
    </w:rPr>
  </w:style>
  <w:style w:type="character" w:customStyle="1" w:styleId="ListLabel1">
    <w:name w:val="ListLabel 1"/>
    <w:rsid w:val="004324CC"/>
    <w:rPr>
      <w:rFonts w:cs="Symbol"/>
    </w:rPr>
  </w:style>
  <w:style w:type="character" w:customStyle="1" w:styleId="ListLabel2">
    <w:name w:val="ListLabel 2"/>
    <w:rsid w:val="004324CC"/>
    <w:rPr>
      <w:rFonts w:cs="Courier New"/>
    </w:rPr>
  </w:style>
  <w:style w:type="character" w:customStyle="1" w:styleId="ListLabel3">
    <w:name w:val="ListLabel 3"/>
    <w:rsid w:val="004324CC"/>
    <w:rPr>
      <w:rFonts w:cs="Wingdings"/>
    </w:rPr>
  </w:style>
  <w:style w:type="character" w:customStyle="1" w:styleId="ListLabel4">
    <w:name w:val="ListLabel 4"/>
    <w:rsid w:val="004324CC"/>
    <w:rPr>
      <w:rFonts w:cs="Symbol"/>
    </w:rPr>
  </w:style>
  <w:style w:type="character" w:customStyle="1" w:styleId="ListLabel5">
    <w:name w:val="ListLabel 5"/>
    <w:rsid w:val="004324CC"/>
    <w:rPr>
      <w:rFonts w:cs="Courier New"/>
    </w:rPr>
  </w:style>
  <w:style w:type="character" w:customStyle="1" w:styleId="ListLabel6">
    <w:name w:val="ListLabel 6"/>
    <w:rsid w:val="004324CC"/>
    <w:rPr>
      <w:rFonts w:cs="Wingdings"/>
    </w:rPr>
  </w:style>
  <w:style w:type="character" w:customStyle="1" w:styleId="ListLabel7">
    <w:name w:val="ListLabel 7"/>
    <w:rsid w:val="004324CC"/>
    <w:rPr>
      <w:rFonts w:cs="Symbol"/>
    </w:rPr>
  </w:style>
  <w:style w:type="character" w:customStyle="1" w:styleId="ListLabel8">
    <w:name w:val="ListLabel 8"/>
    <w:rsid w:val="004324CC"/>
    <w:rPr>
      <w:rFonts w:cs="Courier New"/>
    </w:rPr>
  </w:style>
  <w:style w:type="character" w:customStyle="1" w:styleId="ListLabel9">
    <w:name w:val="ListLabel 9"/>
    <w:rsid w:val="004324CC"/>
    <w:rPr>
      <w:rFonts w:cs="Wingdings"/>
    </w:rPr>
  </w:style>
  <w:style w:type="character" w:customStyle="1" w:styleId="ListLabel10">
    <w:name w:val="ListLabel 10"/>
    <w:rsid w:val="004324CC"/>
    <w:rPr>
      <w:rFonts w:ascii="Times New Roman" w:hAnsi="Times New Roman" w:cs="Symbol"/>
      <w:sz w:val="28"/>
    </w:rPr>
  </w:style>
  <w:style w:type="character" w:customStyle="1" w:styleId="ListLabel11">
    <w:name w:val="ListLabel 11"/>
    <w:rsid w:val="004324CC"/>
    <w:rPr>
      <w:rFonts w:cs="Courier New"/>
    </w:rPr>
  </w:style>
  <w:style w:type="character" w:customStyle="1" w:styleId="ListLabel12">
    <w:name w:val="ListLabel 12"/>
    <w:rsid w:val="004324CC"/>
    <w:rPr>
      <w:rFonts w:cs="Wingdings"/>
    </w:rPr>
  </w:style>
  <w:style w:type="character" w:customStyle="1" w:styleId="ListLabel13">
    <w:name w:val="ListLabel 13"/>
    <w:rsid w:val="004324CC"/>
    <w:rPr>
      <w:rFonts w:cs="Symbol"/>
    </w:rPr>
  </w:style>
  <w:style w:type="character" w:customStyle="1" w:styleId="ListLabel14">
    <w:name w:val="ListLabel 14"/>
    <w:rsid w:val="004324CC"/>
    <w:rPr>
      <w:rFonts w:cs="Courier New"/>
    </w:rPr>
  </w:style>
  <w:style w:type="character" w:customStyle="1" w:styleId="ListLabel15">
    <w:name w:val="ListLabel 15"/>
    <w:rsid w:val="004324CC"/>
    <w:rPr>
      <w:rFonts w:cs="Wingdings"/>
    </w:rPr>
  </w:style>
  <w:style w:type="character" w:customStyle="1" w:styleId="ListLabel16">
    <w:name w:val="ListLabel 16"/>
    <w:rsid w:val="004324CC"/>
    <w:rPr>
      <w:rFonts w:cs="Symbol"/>
    </w:rPr>
  </w:style>
  <w:style w:type="character" w:customStyle="1" w:styleId="ListLabel17">
    <w:name w:val="ListLabel 17"/>
    <w:rsid w:val="004324CC"/>
    <w:rPr>
      <w:rFonts w:cs="Courier New"/>
    </w:rPr>
  </w:style>
  <w:style w:type="character" w:customStyle="1" w:styleId="ListLabel18">
    <w:name w:val="ListLabel 18"/>
    <w:rsid w:val="004324CC"/>
    <w:rPr>
      <w:rFonts w:cs="Wingdings"/>
    </w:rPr>
  </w:style>
  <w:style w:type="character" w:customStyle="1" w:styleId="ListLabel19">
    <w:name w:val="ListLabel 19"/>
    <w:rsid w:val="004324CC"/>
    <w:rPr>
      <w:rFonts w:ascii="Times New Roman" w:hAnsi="Times New Roman" w:cs="Symbol"/>
      <w:sz w:val="28"/>
    </w:rPr>
  </w:style>
  <w:style w:type="character" w:customStyle="1" w:styleId="ListLabel20">
    <w:name w:val="ListLabel 20"/>
    <w:rsid w:val="004324CC"/>
    <w:rPr>
      <w:rFonts w:cs="Courier New"/>
    </w:rPr>
  </w:style>
  <w:style w:type="character" w:customStyle="1" w:styleId="ListLabel21">
    <w:name w:val="ListLabel 21"/>
    <w:rsid w:val="004324CC"/>
    <w:rPr>
      <w:rFonts w:cs="Wingdings"/>
    </w:rPr>
  </w:style>
  <w:style w:type="character" w:customStyle="1" w:styleId="ListLabel22">
    <w:name w:val="ListLabel 22"/>
    <w:rsid w:val="004324CC"/>
    <w:rPr>
      <w:rFonts w:cs="Symbol"/>
    </w:rPr>
  </w:style>
  <w:style w:type="character" w:customStyle="1" w:styleId="ListLabel23">
    <w:name w:val="ListLabel 23"/>
    <w:rsid w:val="004324CC"/>
    <w:rPr>
      <w:rFonts w:cs="Courier New"/>
    </w:rPr>
  </w:style>
  <w:style w:type="character" w:customStyle="1" w:styleId="ListLabel24">
    <w:name w:val="ListLabel 24"/>
    <w:rsid w:val="004324CC"/>
    <w:rPr>
      <w:rFonts w:cs="Wingdings"/>
    </w:rPr>
  </w:style>
  <w:style w:type="character" w:customStyle="1" w:styleId="ListLabel25">
    <w:name w:val="ListLabel 25"/>
    <w:rsid w:val="004324CC"/>
    <w:rPr>
      <w:rFonts w:cs="Symbol"/>
    </w:rPr>
  </w:style>
  <w:style w:type="character" w:customStyle="1" w:styleId="ListLabel26">
    <w:name w:val="ListLabel 26"/>
    <w:rsid w:val="004324CC"/>
    <w:rPr>
      <w:rFonts w:cs="Courier New"/>
    </w:rPr>
  </w:style>
  <w:style w:type="character" w:customStyle="1" w:styleId="ListLabel27">
    <w:name w:val="ListLabel 27"/>
    <w:rsid w:val="004324CC"/>
    <w:rPr>
      <w:rFonts w:cs="Wingdings"/>
    </w:rPr>
  </w:style>
  <w:style w:type="character" w:customStyle="1" w:styleId="ListLabel28">
    <w:name w:val="ListLabel 28"/>
    <w:rsid w:val="004324CC"/>
    <w:rPr>
      <w:rFonts w:ascii="Times New Roman" w:hAnsi="Times New Roman" w:cs="Symbol"/>
      <w:sz w:val="28"/>
    </w:rPr>
  </w:style>
  <w:style w:type="character" w:customStyle="1" w:styleId="ListLabel29">
    <w:name w:val="ListLabel 29"/>
    <w:rsid w:val="004324CC"/>
    <w:rPr>
      <w:rFonts w:cs="Courier New"/>
    </w:rPr>
  </w:style>
  <w:style w:type="character" w:customStyle="1" w:styleId="ListLabel30">
    <w:name w:val="ListLabel 30"/>
    <w:rsid w:val="004324CC"/>
    <w:rPr>
      <w:rFonts w:cs="Wingdings"/>
    </w:rPr>
  </w:style>
  <w:style w:type="character" w:customStyle="1" w:styleId="ListLabel31">
    <w:name w:val="ListLabel 31"/>
    <w:rsid w:val="004324CC"/>
    <w:rPr>
      <w:rFonts w:cs="Symbol"/>
    </w:rPr>
  </w:style>
  <w:style w:type="character" w:customStyle="1" w:styleId="ListLabel32">
    <w:name w:val="ListLabel 32"/>
    <w:rsid w:val="004324CC"/>
    <w:rPr>
      <w:rFonts w:cs="Courier New"/>
    </w:rPr>
  </w:style>
  <w:style w:type="character" w:customStyle="1" w:styleId="ListLabel33">
    <w:name w:val="ListLabel 33"/>
    <w:rsid w:val="004324CC"/>
    <w:rPr>
      <w:rFonts w:cs="Wingdings"/>
    </w:rPr>
  </w:style>
  <w:style w:type="character" w:customStyle="1" w:styleId="ListLabel34">
    <w:name w:val="ListLabel 34"/>
    <w:rsid w:val="004324CC"/>
    <w:rPr>
      <w:rFonts w:cs="Symbol"/>
    </w:rPr>
  </w:style>
  <w:style w:type="character" w:customStyle="1" w:styleId="ListLabel35">
    <w:name w:val="ListLabel 35"/>
    <w:rsid w:val="004324CC"/>
    <w:rPr>
      <w:rFonts w:cs="Courier New"/>
    </w:rPr>
  </w:style>
  <w:style w:type="character" w:customStyle="1" w:styleId="ListLabel36">
    <w:name w:val="ListLabel 36"/>
    <w:rsid w:val="004324CC"/>
    <w:rPr>
      <w:rFonts w:cs="Wingdings"/>
    </w:rPr>
  </w:style>
  <w:style w:type="character" w:customStyle="1" w:styleId="ListLabel37">
    <w:name w:val="ListLabel 37"/>
    <w:rsid w:val="004324CC"/>
    <w:rPr>
      <w:rFonts w:cs="Symbol"/>
      <w:sz w:val="23"/>
    </w:rPr>
  </w:style>
  <w:style w:type="character" w:customStyle="1" w:styleId="ListLabel38">
    <w:name w:val="ListLabel 38"/>
    <w:rsid w:val="004324CC"/>
    <w:rPr>
      <w:rFonts w:cs="Symbol"/>
      <w:sz w:val="20"/>
    </w:rPr>
  </w:style>
  <w:style w:type="character" w:customStyle="1" w:styleId="ListLabel39">
    <w:name w:val="ListLabel 39"/>
    <w:rsid w:val="004324CC"/>
    <w:rPr>
      <w:rFonts w:cs="Symbol"/>
      <w:sz w:val="20"/>
    </w:rPr>
  </w:style>
  <w:style w:type="character" w:customStyle="1" w:styleId="ListLabel40">
    <w:name w:val="ListLabel 40"/>
    <w:rsid w:val="004324CC"/>
    <w:rPr>
      <w:rFonts w:cs="Symbol"/>
      <w:sz w:val="20"/>
    </w:rPr>
  </w:style>
  <w:style w:type="character" w:customStyle="1" w:styleId="ListLabel41">
    <w:name w:val="ListLabel 41"/>
    <w:rsid w:val="004324CC"/>
    <w:rPr>
      <w:rFonts w:cs="Symbol"/>
      <w:sz w:val="20"/>
    </w:rPr>
  </w:style>
  <w:style w:type="character" w:customStyle="1" w:styleId="ListLabel42">
    <w:name w:val="ListLabel 42"/>
    <w:rsid w:val="004324CC"/>
    <w:rPr>
      <w:rFonts w:cs="Symbol"/>
      <w:sz w:val="20"/>
    </w:rPr>
  </w:style>
  <w:style w:type="character" w:customStyle="1" w:styleId="ListLabel43">
    <w:name w:val="ListLabel 43"/>
    <w:rsid w:val="004324CC"/>
    <w:rPr>
      <w:rFonts w:cs="Symbol"/>
      <w:sz w:val="20"/>
    </w:rPr>
  </w:style>
  <w:style w:type="character" w:customStyle="1" w:styleId="ListLabel44">
    <w:name w:val="ListLabel 44"/>
    <w:rsid w:val="004324CC"/>
    <w:rPr>
      <w:rFonts w:cs="Symbol"/>
      <w:sz w:val="20"/>
    </w:rPr>
  </w:style>
  <w:style w:type="character" w:customStyle="1" w:styleId="ListLabel45">
    <w:name w:val="ListLabel 45"/>
    <w:rsid w:val="004324CC"/>
    <w:rPr>
      <w:rFonts w:cs="Symbol"/>
      <w:sz w:val="20"/>
    </w:rPr>
  </w:style>
  <w:style w:type="character" w:customStyle="1" w:styleId="ListLabel46">
    <w:name w:val="ListLabel 46"/>
    <w:rsid w:val="004324CC"/>
    <w:rPr>
      <w:rFonts w:ascii="Times New Roman" w:hAnsi="Times New Roman" w:cs="OpenSymbol"/>
      <w:sz w:val="28"/>
    </w:rPr>
  </w:style>
  <w:style w:type="character" w:customStyle="1" w:styleId="ListLabel47">
    <w:name w:val="ListLabel 47"/>
    <w:rsid w:val="004324CC"/>
    <w:rPr>
      <w:rFonts w:cs="Courier New"/>
    </w:rPr>
  </w:style>
  <w:style w:type="character" w:customStyle="1" w:styleId="ListLabel48">
    <w:name w:val="ListLabel 48"/>
    <w:rsid w:val="004324CC"/>
    <w:rPr>
      <w:rFonts w:cs="Wingdings"/>
    </w:rPr>
  </w:style>
  <w:style w:type="character" w:customStyle="1" w:styleId="ListLabel49">
    <w:name w:val="ListLabel 49"/>
    <w:rsid w:val="004324CC"/>
    <w:rPr>
      <w:rFonts w:cs="Symbol"/>
    </w:rPr>
  </w:style>
  <w:style w:type="character" w:customStyle="1" w:styleId="ListLabel50">
    <w:name w:val="ListLabel 50"/>
    <w:rsid w:val="004324CC"/>
    <w:rPr>
      <w:rFonts w:cs="Courier New"/>
    </w:rPr>
  </w:style>
  <w:style w:type="character" w:customStyle="1" w:styleId="ListLabel51">
    <w:name w:val="ListLabel 51"/>
    <w:rsid w:val="004324CC"/>
    <w:rPr>
      <w:rFonts w:cs="Wingdings"/>
    </w:rPr>
  </w:style>
  <w:style w:type="character" w:customStyle="1" w:styleId="ListLabel52">
    <w:name w:val="ListLabel 52"/>
    <w:rsid w:val="004324CC"/>
    <w:rPr>
      <w:rFonts w:cs="Symbol"/>
    </w:rPr>
  </w:style>
  <w:style w:type="character" w:customStyle="1" w:styleId="ListLabel53">
    <w:name w:val="ListLabel 53"/>
    <w:rsid w:val="004324CC"/>
    <w:rPr>
      <w:rFonts w:cs="Courier New"/>
    </w:rPr>
  </w:style>
  <w:style w:type="character" w:customStyle="1" w:styleId="ListLabel54">
    <w:name w:val="ListLabel 54"/>
    <w:rsid w:val="004324CC"/>
    <w:rPr>
      <w:rFonts w:cs="Wingdings"/>
    </w:rPr>
  </w:style>
  <w:style w:type="character" w:customStyle="1" w:styleId="ListLabel55">
    <w:name w:val="ListLabel 55"/>
    <w:rsid w:val="004324CC"/>
    <w:rPr>
      <w:rFonts w:ascii="Times New Roman" w:hAnsi="Times New Roman" w:cs="OpenSymbol"/>
      <w:sz w:val="28"/>
    </w:rPr>
  </w:style>
  <w:style w:type="character" w:customStyle="1" w:styleId="ListLabel56">
    <w:name w:val="ListLabel 56"/>
    <w:rsid w:val="004324CC"/>
    <w:rPr>
      <w:rFonts w:cs="Courier New"/>
    </w:rPr>
  </w:style>
  <w:style w:type="character" w:customStyle="1" w:styleId="ListLabel57">
    <w:name w:val="ListLabel 57"/>
    <w:rsid w:val="004324CC"/>
    <w:rPr>
      <w:rFonts w:cs="Wingdings"/>
    </w:rPr>
  </w:style>
  <w:style w:type="character" w:customStyle="1" w:styleId="ListLabel58">
    <w:name w:val="ListLabel 58"/>
    <w:rsid w:val="004324CC"/>
    <w:rPr>
      <w:rFonts w:cs="Symbol"/>
    </w:rPr>
  </w:style>
  <w:style w:type="character" w:customStyle="1" w:styleId="ListLabel59">
    <w:name w:val="ListLabel 59"/>
    <w:rsid w:val="004324CC"/>
    <w:rPr>
      <w:rFonts w:cs="Courier New"/>
    </w:rPr>
  </w:style>
  <w:style w:type="character" w:customStyle="1" w:styleId="ListLabel60">
    <w:name w:val="ListLabel 60"/>
    <w:rsid w:val="004324CC"/>
    <w:rPr>
      <w:rFonts w:cs="Wingdings"/>
    </w:rPr>
  </w:style>
  <w:style w:type="character" w:customStyle="1" w:styleId="ListLabel61">
    <w:name w:val="ListLabel 61"/>
    <w:rsid w:val="004324CC"/>
    <w:rPr>
      <w:rFonts w:cs="Symbol"/>
    </w:rPr>
  </w:style>
  <w:style w:type="character" w:customStyle="1" w:styleId="ListLabel62">
    <w:name w:val="ListLabel 62"/>
    <w:rsid w:val="004324CC"/>
    <w:rPr>
      <w:rFonts w:cs="Courier New"/>
    </w:rPr>
  </w:style>
  <w:style w:type="character" w:customStyle="1" w:styleId="ListLabel63">
    <w:name w:val="ListLabel 63"/>
    <w:rsid w:val="004324CC"/>
    <w:rPr>
      <w:rFonts w:cs="Wingdings"/>
    </w:rPr>
  </w:style>
  <w:style w:type="character" w:customStyle="1" w:styleId="ListLabel64">
    <w:name w:val="ListLabel 64"/>
    <w:rsid w:val="004324CC"/>
    <w:rPr>
      <w:rFonts w:ascii="Times New Roman" w:hAnsi="Times New Roman" w:cs="OpenSymbol"/>
      <w:sz w:val="28"/>
    </w:rPr>
  </w:style>
  <w:style w:type="character" w:customStyle="1" w:styleId="ListLabel65">
    <w:name w:val="ListLabel 65"/>
    <w:rsid w:val="004324CC"/>
    <w:rPr>
      <w:rFonts w:cs="Courier New"/>
    </w:rPr>
  </w:style>
  <w:style w:type="character" w:customStyle="1" w:styleId="ListLabel66">
    <w:name w:val="ListLabel 66"/>
    <w:rsid w:val="004324CC"/>
    <w:rPr>
      <w:rFonts w:cs="Wingdings"/>
    </w:rPr>
  </w:style>
  <w:style w:type="character" w:customStyle="1" w:styleId="ListLabel67">
    <w:name w:val="ListLabel 67"/>
    <w:rsid w:val="004324CC"/>
    <w:rPr>
      <w:rFonts w:cs="Symbol"/>
    </w:rPr>
  </w:style>
  <w:style w:type="character" w:customStyle="1" w:styleId="ListLabel68">
    <w:name w:val="ListLabel 68"/>
    <w:rsid w:val="004324CC"/>
    <w:rPr>
      <w:rFonts w:cs="Courier New"/>
    </w:rPr>
  </w:style>
  <w:style w:type="character" w:customStyle="1" w:styleId="ListLabel69">
    <w:name w:val="ListLabel 69"/>
    <w:rsid w:val="004324CC"/>
    <w:rPr>
      <w:rFonts w:cs="Wingdings"/>
    </w:rPr>
  </w:style>
  <w:style w:type="character" w:customStyle="1" w:styleId="ListLabel70">
    <w:name w:val="ListLabel 70"/>
    <w:rsid w:val="004324CC"/>
    <w:rPr>
      <w:rFonts w:cs="Symbol"/>
    </w:rPr>
  </w:style>
  <w:style w:type="character" w:customStyle="1" w:styleId="ListLabel71">
    <w:name w:val="ListLabel 71"/>
    <w:rsid w:val="004324CC"/>
    <w:rPr>
      <w:rFonts w:cs="Courier New"/>
    </w:rPr>
  </w:style>
  <w:style w:type="character" w:customStyle="1" w:styleId="ListLabel72">
    <w:name w:val="ListLabel 72"/>
    <w:rsid w:val="004324CC"/>
    <w:rPr>
      <w:rFonts w:cs="Wingdings"/>
    </w:rPr>
  </w:style>
  <w:style w:type="character" w:customStyle="1" w:styleId="ListLabel73">
    <w:name w:val="ListLabel 73"/>
    <w:rsid w:val="004324CC"/>
    <w:rPr>
      <w:rFonts w:ascii="Times New Roman" w:hAnsi="Times New Roman" w:cs="Symbol"/>
      <w:sz w:val="28"/>
    </w:rPr>
  </w:style>
  <w:style w:type="character" w:customStyle="1" w:styleId="ListLabel74">
    <w:name w:val="ListLabel 74"/>
    <w:rsid w:val="004324CC"/>
    <w:rPr>
      <w:rFonts w:cs="Courier New"/>
    </w:rPr>
  </w:style>
  <w:style w:type="character" w:customStyle="1" w:styleId="ListLabel75">
    <w:name w:val="ListLabel 75"/>
    <w:rsid w:val="004324CC"/>
    <w:rPr>
      <w:rFonts w:cs="Wingdings"/>
    </w:rPr>
  </w:style>
  <w:style w:type="character" w:customStyle="1" w:styleId="ListLabel76">
    <w:name w:val="ListLabel 76"/>
    <w:rsid w:val="004324CC"/>
    <w:rPr>
      <w:rFonts w:cs="Symbol"/>
    </w:rPr>
  </w:style>
  <w:style w:type="character" w:customStyle="1" w:styleId="ListLabel77">
    <w:name w:val="ListLabel 77"/>
    <w:rsid w:val="004324CC"/>
    <w:rPr>
      <w:rFonts w:cs="Courier New"/>
    </w:rPr>
  </w:style>
  <w:style w:type="character" w:customStyle="1" w:styleId="ListLabel78">
    <w:name w:val="ListLabel 78"/>
    <w:rsid w:val="004324CC"/>
    <w:rPr>
      <w:rFonts w:cs="Wingdings"/>
    </w:rPr>
  </w:style>
  <w:style w:type="character" w:customStyle="1" w:styleId="ListLabel79">
    <w:name w:val="ListLabel 79"/>
    <w:rsid w:val="004324CC"/>
    <w:rPr>
      <w:rFonts w:cs="Symbol"/>
    </w:rPr>
  </w:style>
  <w:style w:type="character" w:customStyle="1" w:styleId="ListLabel80">
    <w:name w:val="ListLabel 80"/>
    <w:rsid w:val="004324CC"/>
    <w:rPr>
      <w:rFonts w:cs="Courier New"/>
    </w:rPr>
  </w:style>
  <w:style w:type="character" w:customStyle="1" w:styleId="ListLabel81">
    <w:name w:val="ListLabel 81"/>
    <w:rsid w:val="004324CC"/>
    <w:rPr>
      <w:rFonts w:cs="Wingdings"/>
    </w:rPr>
  </w:style>
  <w:style w:type="character" w:customStyle="1" w:styleId="ListLabel82">
    <w:name w:val="ListLabel 82"/>
    <w:rsid w:val="004324CC"/>
    <w:rPr>
      <w:rFonts w:cs="Courier New"/>
    </w:rPr>
  </w:style>
  <w:style w:type="character" w:customStyle="1" w:styleId="ListLabel83">
    <w:name w:val="ListLabel 83"/>
    <w:rsid w:val="004324CC"/>
    <w:rPr>
      <w:rFonts w:cs="Wingdings"/>
    </w:rPr>
  </w:style>
  <w:style w:type="character" w:customStyle="1" w:styleId="ListLabel84">
    <w:name w:val="ListLabel 84"/>
    <w:rsid w:val="004324CC"/>
    <w:rPr>
      <w:rFonts w:cs="Symbol"/>
    </w:rPr>
  </w:style>
  <w:style w:type="character" w:customStyle="1" w:styleId="ListLabel85">
    <w:name w:val="ListLabel 85"/>
    <w:rsid w:val="004324CC"/>
    <w:rPr>
      <w:rFonts w:cs="Courier New"/>
    </w:rPr>
  </w:style>
  <w:style w:type="character" w:customStyle="1" w:styleId="ListLabel86">
    <w:name w:val="ListLabel 86"/>
    <w:rsid w:val="004324CC"/>
    <w:rPr>
      <w:rFonts w:cs="Wingdings"/>
    </w:rPr>
  </w:style>
  <w:style w:type="character" w:customStyle="1" w:styleId="ListLabel87">
    <w:name w:val="ListLabel 87"/>
    <w:rsid w:val="004324CC"/>
    <w:rPr>
      <w:rFonts w:cs="Symbol"/>
    </w:rPr>
  </w:style>
  <w:style w:type="character" w:customStyle="1" w:styleId="ListLabel88">
    <w:name w:val="ListLabel 88"/>
    <w:rsid w:val="004324CC"/>
    <w:rPr>
      <w:rFonts w:cs="Courier New"/>
    </w:rPr>
  </w:style>
  <w:style w:type="character" w:customStyle="1" w:styleId="ListLabel89">
    <w:name w:val="ListLabel 89"/>
    <w:rsid w:val="004324CC"/>
    <w:rPr>
      <w:rFonts w:cs="Wingdings"/>
    </w:rPr>
  </w:style>
  <w:style w:type="paragraph" w:customStyle="1" w:styleId="16">
    <w:name w:val="Заголовок1"/>
    <w:basedOn w:val="a"/>
    <w:next w:val="ae"/>
    <w:rsid w:val="004324C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link w:val="17"/>
    <w:rsid w:val="004324CC"/>
    <w:pPr>
      <w:spacing w:after="120" w:line="36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">
    <w:name w:val="Основной текст Знак1"/>
    <w:basedOn w:val="a0"/>
    <w:link w:val="ae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List"/>
    <w:basedOn w:val="ae"/>
    <w:rsid w:val="004324CC"/>
    <w:rPr>
      <w:rFonts w:cs="Lucida Sans"/>
    </w:rPr>
  </w:style>
  <w:style w:type="paragraph" w:styleId="af0">
    <w:name w:val="caption"/>
    <w:basedOn w:val="a"/>
    <w:qFormat/>
    <w:rsid w:val="004324C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8">
    <w:name w:val="Указатель1"/>
    <w:basedOn w:val="a"/>
    <w:rsid w:val="004324CC"/>
    <w:pPr>
      <w:suppressLineNumbers/>
    </w:pPr>
    <w:rPr>
      <w:rFonts w:cs="Lucida Sans"/>
    </w:rPr>
  </w:style>
  <w:style w:type="paragraph" w:customStyle="1" w:styleId="Default">
    <w:name w:val="Default"/>
    <w:rsid w:val="004324CC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9">
    <w:name w:val="Абзац списка1"/>
    <w:basedOn w:val="a"/>
    <w:rsid w:val="004324CC"/>
    <w:pPr>
      <w:ind w:left="720"/>
      <w:contextualSpacing/>
    </w:pPr>
    <w:rPr>
      <w:rFonts w:eastAsia="font348"/>
      <w:lang w:eastAsia="ru-RU"/>
    </w:rPr>
  </w:style>
  <w:style w:type="paragraph" w:customStyle="1" w:styleId="1a">
    <w:name w:val="Текст выноски1"/>
    <w:basedOn w:val="a"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b">
    <w:name w:val="Заголовок оглавления1"/>
    <w:basedOn w:val="1"/>
    <w:next w:val="a"/>
    <w:rsid w:val="004324CC"/>
    <w:rPr>
      <w:lang w:eastAsia="en-US"/>
    </w:rPr>
  </w:style>
  <w:style w:type="paragraph" w:styleId="22">
    <w:name w:val="toc 2"/>
    <w:basedOn w:val="a"/>
    <w:next w:val="a"/>
    <w:autoRedefine/>
    <w:uiPriority w:val="39"/>
    <w:rsid w:val="004324CC"/>
    <w:pPr>
      <w:spacing w:after="100"/>
      <w:ind w:left="220"/>
    </w:pPr>
    <w:rPr>
      <w:rFonts w:eastAsia="font348"/>
    </w:rPr>
  </w:style>
  <w:style w:type="paragraph" w:styleId="1c">
    <w:name w:val="toc 1"/>
    <w:basedOn w:val="a"/>
    <w:next w:val="a"/>
    <w:autoRedefine/>
    <w:uiPriority w:val="39"/>
    <w:rsid w:val="00494987"/>
    <w:pPr>
      <w:tabs>
        <w:tab w:val="right" w:leader="dot" w:pos="9628"/>
      </w:tabs>
      <w:spacing w:after="100" w:line="240" w:lineRule="auto"/>
      <w:ind w:left="567"/>
    </w:pPr>
    <w:rPr>
      <w:rFonts w:ascii="Times New Roman" w:eastAsia="font348" w:hAnsi="Times New Roman" w:cs="Times New Roman"/>
      <w:noProof/>
      <w:sz w:val="28"/>
      <w:szCs w:val="28"/>
    </w:rPr>
  </w:style>
  <w:style w:type="paragraph" w:customStyle="1" w:styleId="af1">
    <w:name w:val="Верхний и нижний колонтитулы"/>
    <w:basedOn w:val="a"/>
    <w:rsid w:val="004324CC"/>
  </w:style>
  <w:style w:type="paragraph" w:styleId="af2">
    <w:name w:val="header"/>
    <w:basedOn w:val="a"/>
    <w:link w:val="1d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d">
    <w:name w:val="Верхний колонтитул Знак1"/>
    <w:basedOn w:val="a0"/>
    <w:link w:val="af2"/>
    <w:rsid w:val="004324CC"/>
    <w:rPr>
      <w:rFonts w:ascii="Calibri" w:eastAsia="Calibri" w:hAnsi="Calibri" w:cs="font348"/>
    </w:rPr>
  </w:style>
  <w:style w:type="paragraph" w:styleId="af3">
    <w:name w:val="footer"/>
    <w:basedOn w:val="a"/>
    <w:link w:val="1e"/>
    <w:uiPriority w:val="99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e">
    <w:name w:val="Нижний колонтитул Знак1"/>
    <w:basedOn w:val="a0"/>
    <w:link w:val="af3"/>
    <w:uiPriority w:val="99"/>
    <w:rsid w:val="004324CC"/>
    <w:rPr>
      <w:rFonts w:ascii="Calibri" w:eastAsia="Calibri" w:hAnsi="Calibri" w:cs="font348"/>
    </w:rPr>
  </w:style>
  <w:style w:type="paragraph" w:customStyle="1" w:styleId="1f">
    <w:name w:val="Текст1"/>
    <w:basedOn w:val="a"/>
    <w:rsid w:val="004324CC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1f0">
    <w:name w:val="Обычный (веб)1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-caption-text">
    <w:name w:val="wp-caption-text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rsid w:val="004324CC"/>
    <w:pPr>
      <w:spacing w:after="100"/>
      <w:ind w:left="440"/>
    </w:pPr>
    <w:rPr>
      <w:rFonts w:eastAsia="font348"/>
      <w:lang w:eastAsia="ru-RU"/>
    </w:rPr>
  </w:style>
  <w:style w:type="paragraph" w:customStyle="1" w:styleId="msonormalcxspmiddle">
    <w:name w:val="msonormalcxspmiddle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Диплом"/>
    <w:basedOn w:val="a"/>
    <w:autoRedefine/>
    <w:rsid w:val="004324CC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210">
    <w:name w:val="Основной текст 21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Body Text Indent"/>
    <w:basedOn w:val="a"/>
    <w:link w:val="1f1"/>
    <w:rsid w:val="004324CC"/>
    <w:pPr>
      <w:spacing w:after="120" w:line="360" w:lineRule="auto"/>
      <w:ind w:left="28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f1">
    <w:name w:val="Основной текст с отступом Знак1"/>
    <w:basedOn w:val="a0"/>
    <w:link w:val="af5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6">
    <w:name w:val="Раздел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7">
    <w:name w:val="Содержимое таблицы"/>
    <w:basedOn w:val="a"/>
    <w:rsid w:val="004324CC"/>
    <w:pPr>
      <w:suppressLineNumbers/>
    </w:pPr>
  </w:style>
  <w:style w:type="paragraph" w:customStyle="1" w:styleId="af8">
    <w:name w:val="Заголовок таблицы"/>
    <w:basedOn w:val="af7"/>
    <w:rsid w:val="004324CC"/>
    <w:pPr>
      <w:jc w:val="center"/>
    </w:pPr>
    <w:rPr>
      <w:b/>
      <w:bCs/>
    </w:rPr>
  </w:style>
  <w:style w:type="character" w:styleId="af9">
    <w:name w:val="FollowedHyperlink"/>
    <w:basedOn w:val="a0"/>
    <w:uiPriority w:val="99"/>
    <w:semiHidden/>
    <w:unhideWhenUsed/>
    <w:rsid w:val="004324CC"/>
    <w:rPr>
      <w:color w:val="800080"/>
      <w:u w:val="single"/>
    </w:rPr>
  </w:style>
  <w:style w:type="table" w:styleId="afa">
    <w:name w:val="Table Grid"/>
    <w:basedOn w:val="a1"/>
    <w:uiPriority w:val="59"/>
    <w:rsid w:val="004324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1f2"/>
    <w:uiPriority w:val="99"/>
    <w:semiHidden/>
    <w:unhideWhenUsed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f2">
    <w:name w:val="Текст выноски Знак1"/>
    <w:basedOn w:val="a0"/>
    <w:link w:val="afb"/>
    <w:uiPriority w:val="99"/>
    <w:semiHidden/>
    <w:rsid w:val="004324CC"/>
    <w:rPr>
      <w:rFonts w:ascii="Tahoma" w:eastAsia="Calibri" w:hAnsi="Tahoma" w:cs="Tahoma"/>
      <w:sz w:val="16"/>
      <w:szCs w:val="16"/>
    </w:rPr>
  </w:style>
  <w:style w:type="paragraph" w:customStyle="1" w:styleId="11">
    <w:name w:val="Обычный1"/>
    <w:rsid w:val="002D5298"/>
    <w:rPr>
      <w:rFonts w:ascii="Calibri" w:eastAsia="Calibri" w:hAnsi="Calibri" w:cs="Calibri"/>
      <w:lang w:eastAsia="ru-RU"/>
    </w:rPr>
  </w:style>
  <w:style w:type="paragraph" w:styleId="afc">
    <w:name w:val="Normal (Web)"/>
    <w:basedOn w:val="a"/>
    <w:uiPriority w:val="99"/>
    <w:unhideWhenUsed/>
    <w:rsid w:val="00887DD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34"/>
    <w:qFormat/>
    <w:rsid w:val="009B42E2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0B1410"/>
    <w:rPr>
      <w:rFonts w:ascii="Calibri" w:eastAsia="Calibri" w:hAnsi="Calibri" w:cs="Calibri"/>
      <w:b/>
      <w:lang w:eastAsia="ru-RU"/>
    </w:rPr>
  </w:style>
  <w:style w:type="table" w:customStyle="1" w:styleId="TableNormal">
    <w:name w:val="Table Normal"/>
    <w:rsid w:val="000B1410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e">
    <w:name w:val="Title"/>
    <w:basedOn w:val="11"/>
    <w:next w:val="11"/>
    <w:link w:val="aff"/>
    <w:rsid w:val="000B14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f">
    <w:name w:val="Заголовок Знак"/>
    <w:basedOn w:val="a0"/>
    <w:link w:val="afe"/>
    <w:rsid w:val="000B1410"/>
    <w:rPr>
      <w:rFonts w:ascii="Calibri" w:eastAsia="Calibri" w:hAnsi="Calibri" w:cs="Calibri"/>
      <w:b/>
      <w:sz w:val="72"/>
      <w:szCs w:val="72"/>
      <w:lang w:eastAsia="ru-RU"/>
    </w:rPr>
  </w:style>
  <w:style w:type="paragraph" w:styleId="aff0">
    <w:name w:val="Subtitle"/>
    <w:basedOn w:val="11"/>
    <w:next w:val="11"/>
    <w:link w:val="aff1"/>
    <w:rsid w:val="000B14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1">
    <w:name w:val="Подзаголовок Знак"/>
    <w:basedOn w:val="a0"/>
    <w:link w:val="aff0"/>
    <w:rsid w:val="000B1410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5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6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07D6E-2F29-488B-B9B4-168AAA01A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Кирилл Петров</cp:lastModifiedBy>
  <cp:revision>10</cp:revision>
  <cp:lastPrinted>2026-05-04T11:26:00Z</cp:lastPrinted>
  <dcterms:created xsi:type="dcterms:W3CDTF">2026-05-07T11:40:00Z</dcterms:created>
  <dcterms:modified xsi:type="dcterms:W3CDTF">2026-05-21T12:21:00Z</dcterms:modified>
</cp:coreProperties>
</file>